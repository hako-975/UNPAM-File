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E69" w:rsidRPr="00A63772" w:rsidRDefault="00A63772" w:rsidP="009E0A38">
      <w:pPr>
        <w:spacing w:before="8" w:line="440" w:lineRule="exact"/>
        <w:ind w:left="110"/>
        <w:rPr>
          <w:rFonts w:eastAsia="Arial"/>
          <w:sz w:val="48"/>
          <w:szCs w:val="48"/>
        </w:rPr>
      </w:pPr>
      <w:r w:rsidRPr="00A63772">
        <w:rPr>
          <w:color w:val="000000"/>
          <w:sz w:val="48"/>
          <w:szCs w:val="48"/>
        </w:rPr>
        <w:t>Retrieval: The Basics</w:t>
      </w:r>
    </w:p>
    <w:p w:rsidR="00437E69" w:rsidRPr="00A63772" w:rsidRDefault="00A63772" w:rsidP="009E0A38">
      <w:pPr>
        <w:spacing w:line="200" w:lineRule="exact"/>
        <w:ind w:left="110"/>
        <w:rPr>
          <w:sz w:val="24"/>
          <w:szCs w:val="24"/>
        </w:rPr>
      </w:pPr>
      <w:r w:rsidRPr="00A63772">
        <w:rPr>
          <w:sz w:val="48"/>
          <w:szCs w:val="48"/>
        </w:rPr>
        <w:pict>
          <v:group id="_x0000_s1085" style="position:absolute;left:0;text-align:left;margin-left:124.5pt;margin-top:7.2pt;width:214pt;height:0;z-index:-1347;mso-position-horizontal-relative:page" coordorigin="2600,1452" coordsize="4280,0">
            <v:shape id="_x0000_s1086" style="position:absolute;left:2600;top:1452;width:4280;height:0" coordorigin="2600,1452" coordsize="4280,0" path="m2600,1452r4280,e" filled="f" strokecolor="#dddddf" strokeweight="0">
              <v:path arrowok="t"/>
            </v:shape>
            <w10:wrap anchorx="page"/>
          </v:group>
        </w:pict>
      </w:r>
    </w:p>
    <w:p w:rsidR="00437E69" w:rsidRDefault="00A63772" w:rsidP="009E0A38">
      <w:pPr>
        <w:spacing w:before="46" w:line="333" w:lineRule="auto"/>
        <w:ind w:left="110" w:right="2"/>
        <w:jc w:val="both"/>
        <w:rPr>
          <w:rFonts w:eastAsia="Arial"/>
          <w:spacing w:val="10"/>
          <w:sz w:val="24"/>
          <w:szCs w:val="24"/>
        </w:rPr>
      </w:pPr>
      <w:r w:rsidRPr="00A63772">
        <w:rPr>
          <w:rFonts w:eastAsia="Arial"/>
          <w:w w:val="104"/>
          <w:sz w:val="24"/>
          <w:szCs w:val="24"/>
        </w:rPr>
        <w:t xml:space="preserve">Anda </w:t>
      </w:r>
      <w:r w:rsidRPr="00A63772">
        <w:rPr>
          <w:rFonts w:eastAsia="Arial"/>
          <w:sz w:val="24"/>
          <w:szCs w:val="24"/>
        </w:rPr>
        <w:t>akan</w:t>
      </w:r>
      <w:r w:rsidRPr="00A63772">
        <w:rPr>
          <w:rFonts w:eastAsia="Arial"/>
          <w:spacing w:val="15"/>
          <w:sz w:val="24"/>
          <w:szCs w:val="24"/>
        </w:rPr>
        <w:t xml:space="preserve"> </w:t>
      </w:r>
      <w:r w:rsidRPr="00A63772">
        <w:rPr>
          <w:rFonts w:eastAsia="Arial"/>
          <w:sz w:val="24"/>
          <w:szCs w:val="24"/>
        </w:rPr>
        <w:t>belajar</w:t>
      </w:r>
      <w:r w:rsidRPr="00A63772">
        <w:rPr>
          <w:rFonts w:eastAsia="Arial"/>
          <w:spacing w:val="20"/>
          <w:sz w:val="24"/>
          <w:szCs w:val="24"/>
        </w:rPr>
        <w:t xml:space="preserve"> </w:t>
      </w:r>
      <w:r w:rsidRPr="00A63772">
        <w:rPr>
          <w:rFonts w:eastAsia="Arial"/>
          <w:sz w:val="24"/>
          <w:szCs w:val="24"/>
        </w:rPr>
        <w:t>cara</w:t>
      </w:r>
      <w:r w:rsidRPr="00A63772">
        <w:rPr>
          <w:rFonts w:eastAsia="Arial"/>
          <w:spacing w:val="14"/>
          <w:sz w:val="24"/>
          <w:szCs w:val="24"/>
        </w:rPr>
        <w:t xml:space="preserve"> </w:t>
      </w:r>
      <w:r w:rsidRPr="00A63772">
        <w:rPr>
          <w:rFonts w:eastAsia="Arial"/>
          <w:i/>
          <w:sz w:val="24"/>
          <w:szCs w:val="24"/>
        </w:rPr>
        <w:t>mengambil</w:t>
      </w:r>
      <w:r w:rsidRPr="00A63772">
        <w:rPr>
          <w:rFonts w:eastAsia="Arial"/>
          <w:i/>
          <w:spacing w:val="31"/>
          <w:sz w:val="24"/>
          <w:szCs w:val="24"/>
        </w:rPr>
        <w:t xml:space="preserve"> </w:t>
      </w:r>
      <w:r w:rsidRPr="00A63772">
        <w:rPr>
          <w:rFonts w:eastAsia="Arial"/>
          <w:sz w:val="24"/>
          <w:szCs w:val="24"/>
        </w:rPr>
        <w:t>data</w:t>
      </w:r>
      <w:r w:rsidRPr="00A63772">
        <w:rPr>
          <w:rFonts w:eastAsia="Arial"/>
          <w:spacing w:val="14"/>
          <w:sz w:val="24"/>
          <w:szCs w:val="24"/>
        </w:rPr>
        <w:t xml:space="preserve"> </w:t>
      </w:r>
      <w:r w:rsidRPr="00A63772">
        <w:rPr>
          <w:rFonts w:eastAsia="Arial"/>
          <w:sz w:val="24"/>
          <w:szCs w:val="24"/>
        </w:rPr>
        <w:t>dari</w:t>
      </w:r>
      <w:r w:rsidRPr="00A63772">
        <w:rPr>
          <w:rFonts w:eastAsia="Arial"/>
          <w:spacing w:val="12"/>
          <w:sz w:val="24"/>
          <w:szCs w:val="24"/>
        </w:rPr>
        <w:t xml:space="preserve"> </w:t>
      </w:r>
      <w:r w:rsidRPr="00A63772">
        <w:rPr>
          <w:rFonts w:eastAsia="Arial"/>
          <w:sz w:val="24"/>
          <w:szCs w:val="24"/>
        </w:rPr>
        <w:t>database</w:t>
      </w:r>
      <w:r w:rsidRPr="00A63772">
        <w:rPr>
          <w:rFonts w:eastAsia="Arial"/>
          <w:spacing w:val="27"/>
          <w:sz w:val="24"/>
          <w:szCs w:val="24"/>
        </w:rPr>
        <w:t xml:space="preserve"> </w:t>
      </w:r>
      <w:r w:rsidRPr="00A63772">
        <w:rPr>
          <w:rFonts w:eastAsia="Arial"/>
          <w:sz w:val="24"/>
          <w:szCs w:val="24"/>
        </w:rPr>
        <w:t>Anda.</w:t>
      </w:r>
      <w:r w:rsidRPr="00A63772">
        <w:rPr>
          <w:rFonts w:eastAsia="Arial"/>
          <w:spacing w:val="18"/>
          <w:sz w:val="24"/>
          <w:szCs w:val="24"/>
        </w:rPr>
        <w:t xml:space="preserve"> </w:t>
      </w:r>
      <w:r w:rsidRPr="00A63772">
        <w:rPr>
          <w:rFonts w:eastAsia="Arial"/>
          <w:sz w:val="24"/>
          <w:szCs w:val="24"/>
        </w:rPr>
        <w:t>Untuk</w:t>
      </w:r>
      <w:r w:rsidRPr="00A63772">
        <w:rPr>
          <w:rFonts w:eastAsia="Arial"/>
          <w:spacing w:val="18"/>
          <w:sz w:val="24"/>
          <w:szCs w:val="24"/>
        </w:rPr>
        <w:t xml:space="preserve"> </w:t>
      </w:r>
      <w:r w:rsidRPr="00A63772">
        <w:rPr>
          <w:rFonts w:eastAsia="Arial"/>
          <w:sz w:val="24"/>
          <w:szCs w:val="24"/>
        </w:rPr>
        <w:t>pengambilan</w:t>
      </w:r>
      <w:r w:rsidRPr="00A63772">
        <w:rPr>
          <w:rFonts w:eastAsia="Arial"/>
          <w:spacing w:val="36"/>
          <w:sz w:val="24"/>
          <w:szCs w:val="24"/>
        </w:rPr>
        <w:t xml:space="preserve"> </w:t>
      </w:r>
      <w:r w:rsidRPr="00A63772">
        <w:rPr>
          <w:rFonts w:eastAsia="Arial"/>
          <w:sz w:val="24"/>
          <w:szCs w:val="24"/>
        </w:rPr>
        <w:t>data,</w:t>
      </w:r>
      <w:r w:rsidRPr="00A63772">
        <w:rPr>
          <w:rFonts w:eastAsia="Arial"/>
          <w:spacing w:val="15"/>
          <w:sz w:val="24"/>
          <w:szCs w:val="24"/>
        </w:rPr>
        <w:t xml:space="preserve"> </w:t>
      </w:r>
      <w:r w:rsidRPr="00A63772">
        <w:rPr>
          <w:rFonts w:eastAsia="Arial"/>
          <w:sz w:val="24"/>
          <w:szCs w:val="24"/>
        </w:rPr>
        <w:t>bahasa</w:t>
      </w:r>
      <w:r w:rsidRPr="00A63772">
        <w:rPr>
          <w:rFonts w:eastAsia="Arial"/>
          <w:spacing w:val="22"/>
          <w:sz w:val="24"/>
          <w:szCs w:val="24"/>
        </w:rPr>
        <w:t xml:space="preserve"> </w:t>
      </w:r>
      <w:r w:rsidRPr="00A63772">
        <w:rPr>
          <w:rFonts w:eastAsia="Arial"/>
          <w:w w:val="104"/>
          <w:sz w:val="24"/>
          <w:szCs w:val="24"/>
        </w:rPr>
        <w:t xml:space="preserve">SQL </w:t>
      </w:r>
      <w:r w:rsidRPr="00A63772">
        <w:rPr>
          <w:rFonts w:eastAsia="Arial"/>
          <w:sz w:val="24"/>
          <w:szCs w:val="24"/>
        </w:rPr>
        <w:t>menawarkan</w:t>
      </w:r>
      <w:r w:rsidRPr="00A63772">
        <w:rPr>
          <w:rFonts w:eastAsia="Arial"/>
          <w:spacing w:val="36"/>
          <w:sz w:val="24"/>
          <w:szCs w:val="24"/>
        </w:rPr>
        <w:t xml:space="preserve"> </w:t>
      </w:r>
      <w:r w:rsidRPr="00A63772">
        <w:rPr>
          <w:rFonts w:eastAsia="Arial"/>
          <w:sz w:val="24"/>
          <w:szCs w:val="24"/>
        </w:rPr>
        <w:t>perintah</w:t>
      </w:r>
      <w:r w:rsidRPr="00A63772">
        <w:rPr>
          <w:rFonts w:eastAsia="Arial"/>
          <w:spacing w:val="24"/>
          <w:sz w:val="24"/>
          <w:szCs w:val="24"/>
        </w:rPr>
        <w:t xml:space="preserve"> </w:t>
      </w:r>
      <w:r w:rsidRPr="00A63772">
        <w:rPr>
          <w:rFonts w:eastAsia="Arial"/>
          <w:sz w:val="24"/>
          <w:szCs w:val="24"/>
        </w:rPr>
        <w:t>SELECT.</w:t>
      </w:r>
      <w:r w:rsidRPr="00A63772">
        <w:rPr>
          <w:rFonts w:eastAsia="Arial"/>
          <w:spacing w:val="27"/>
          <w:sz w:val="24"/>
          <w:szCs w:val="24"/>
        </w:rPr>
        <w:t xml:space="preserve"> </w:t>
      </w:r>
      <w:r w:rsidRPr="00A63772">
        <w:rPr>
          <w:rFonts w:eastAsia="Arial"/>
          <w:sz w:val="24"/>
          <w:szCs w:val="24"/>
        </w:rPr>
        <w:t>Perintah</w:t>
      </w:r>
      <w:r w:rsidRPr="00A63772">
        <w:rPr>
          <w:rFonts w:eastAsia="Arial"/>
          <w:spacing w:val="24"/>
          <w:sz w:val="24"/>
          <w:szCs w:val="24"/>
        </w:rPr>
        <w:t xml:space="preserve"> </w:t>
      </w:r>
      <w:r w:rsidRPr="00A63772">
        <w:rPr>
          <w:rFonts w:eastAsia="Arial"/>
          <w:sz w:val="24"/>
          <w:szCs w:val="24"/>
        </w:rPr>
        <w:t>SELECT</w:t>
      </w:r>
      <w:r w:rsidRPr="00A63772">
        <w:rPr>
          <w:rFonts w:eastAsia="Arial"/>
          <w:spacing w:val="25"/>
          <w:sz w:val="24"/>
          <w:szCs w:val="24"/>
        </w:rPr>
        <w:t xml:space="preserve"> </w:t>
      </w:r>
      <w:r w:rsidRPr="00A63772">
        <w:rPr>
          <w:rFonts w:eastAsia="Arial"/>
          <w:sz w:val="24"/>
          <w:szCs w:val="24"/>
        </w:rPr>
        <w:t>biasanya</w:t>
      </w:r>
      <w:r w:rsidRPr="00A63772">
        <w:rPr>
          <w:rFonts w:eastAsia="Arial"/>
          <w:spacing w:val="26"/>
          <w:sz w:val="24"/>
          <w:szCs w:val="24"/>
        </w:rPr>
        <w:t xml:space="preserve"> </w:t>
      </w:r>
      <w:r w:rsidRPr="00A63772">
        <w:rPr>
          <w:rFonts w:eastAsia="Arial"/>
          <w:sz w:val="24"/>
          <w:szCs w:val="24"/>
        </w:rPr>
        <w:t>disebut</w:t>
      </w:r>
      <w:r w:rsidRPr="00A63772">
        <w:rPr>
          <w:rFonts w:eastAsia="Arial"/>
          <w:spacing w:val="21"/>
          <w:sz w:val="24"/>
          <w:szCs w:val="24"/>
        </w:rPr>
        <w:t xml:space="preserve"> </w:t>
      </w:r>
      <w:r w:rsidRPr="00A63772">
        <w:rPr>
          <w:rFonts w:eastAsia="Arial"/>
          <w:sz w:val="24"/>
          <w:szCs w:val="24"/>
        </w:rPr>
        <w:t>sebagai</w:t>
      </w:r>
      <w:r w:rsidRPr="00A63772">
        <w:rPr>
          <w:rFonts w:eastAsia="Arial"/>
          <w:spacing w:val="23"/>
          <w:sz w:val="24"/>
          <w:szCs w:val="24"/>
        </w:rPr>
        <w:t xml:space="preserve"> </w:t>
      </w:r>
      <w:r w:rsidRPr="00A63772">
        <w:rPr>
          <w:rFonts w:eastAsia="Arial"/>
          <w:i/>
          <w:w w:val="104"/>
          <w:sz w:val="24"/>
          <w:szCs w:val="24"/>
        </w:rPr>
        <w:t xml:space="preserve">query. </w:t>
      </w:r>
      <w:r w:rsidRPr="00A63772">
        <w:rPr>
          <w:rFonts w:eastAsia="Arial"/>
          <w:sz w:val="24"/>
          <w:szCs w:val="24"/>
        </w:rPr>
        <w:t>Perintah</w:t>
      </w:r>
      <w:r w:rsidRPr="00A63772">
        <w:rPr>
          <w:rFonts w:eastAsia="Arial"/>
          <w:spacing w:val="24"/>
          <w:sz w:val="24"/>
          <w:szCs w:val="24"/>
        </w:rPr>
        <w:t xml:space="preserve"> </w:t>
      </w:r>
      <w:r w:rsidRPr="00A63772">
        <w:rPr>
          <w:rFonts w:eastAsia="Arial"/>
          <w:sz w:val="24"/>
          <w:szCs w:val="24"/>
        </w:rPr>
        <w:t>SELECT</w:t>
      </w:r>
      <w:r w:rsidRPr="00A63772">
        <w:rPr>
          <w:rFonts w:eastAsia="Arial"/>
          <w:spacing w:val="25"/>
          <w:sz w:val="24"/>
          <w:szCs w:val="24"/>
        </w:rPr>
        <w:t xml:space="preserve"> </w:t>
      </w:r>
      <w:r w:rsidRPr="00A63772">
        <w:rPr>
          <w:rFonts w:eastAsia="Arial"/>
          <w:sz w:val="24"/>
          <w:szCs w:val="24"/>
        </w:rPr>
        <w:t>memiliki</w:t>
      </w:r>
      <w:r w:rsidRPr="00A63772">
        <w:rPr>
          <w:rFonts w:eastAsia="Arial"/>
          <w:spacing w:val="24"/>
          <w:sz w:val="24"/>
          <w:szCs w:val="24"/>
        </w:rPr>
        <w:t xml:space="preserve"> </w:t>
      </w:r>
      <w:r w:rsidRPr="00A63772">
        <w:rPr>
          <w:rFonts w:eastAsia="Arial"/>
          <w:sz w:val="24"/>
          <w:szCs w:val="24"/>
        </w:rPr>
        <w:t>enam</w:t>
      </w:r>
      <w:r w:rsidRPr="00A63772">
        <w:rPr>
          <w:rFonts w:eastAsia="Arial"/>
          <w:spacing w:val="17"/>
          <w:sz w:val="24"/>
          <w:szCs w:val="24"/>
        </w:rPr>
        <w:t xml:space="preserve"> </w:t>
      </w:r>
      <w:r w:rsidRPr="00A63772">
        <w:rPr>
          <w:rFonts w:eastAsia="Arial"/>
          <w:sz w:val="24"/>
          <w:szCs w:val="24"/>
        </w:rPr>
        <w:t>klausa</w:t>
      </w:r>
      <w:r w:rsidRPr="00A63772">
        <w:rPr>
          <w:rFonts w:eastAsia="Arial"/>
          <w:spacing w:val="19"/>
          <w:sz w:val="24"/>
          <w:szCs w:val="24"/>
        </w:rPr>
        <w:t xml:space="preserve"> </w:t>
      </w:r>
      <w:r w:rsidRPr="00A63772">
        <w:rPr>
          <w:rFonts w:eastAsia="Arial"/>
          <w:sz w:val="24"/>
          <w:szCs w:val="24"/>
        </w:rPr>
        <w:t xml:space="preserve">utama yaitu </w:t>
      </w:r>
      <w:r w:rsidRPr="00A63772">
        <w:rPr>
          <w:color w:val="000000"/>
          <w:sz w:val="24"/>
          <w:szCs w:val="24"/>
        </w:rPr>
        <w:t>SELECT</w:t>
      </w:r>
      <w:r w:rsidRPr="00A63772">
        <w:rPr>
          <w:rFonts w:eastAsia="Yu Gothic UI"/>
          <w:color w:val="000000"/>
          <w:sz w:val="24"/>
          <w:szCs w:val="24"/>
        </w:rPr>
        <w:t xml:space="preserve">, </w:t>
      </w:r>
      <w:r w:rsidRPr="00A63772">
        <w:rPr>
          <w:color w:val="000000"/>
          <w:sz w:val="24"/>
          <w:szCs w:val="24"/>
        </w:rPr>
        <w:t>WHERE</w:t>
      </w:r>
      <w:r w:rsidRPr="00A63772">
        <w:rPr>
          <w:rFonts w:eastAsia="Yu Gothic UI"/>
          <w:color w:val="000000"/>
          <w:sz w:val="24"/>
          <w:szCs w:val="24"/>
        </w:rPr>
        <w:t xml:space="preserve">, </w:t>
      </w:r>
      <w:r w:rsidRPr="00A63772">
        <w:rPr>
          <w:color w:val="000000"/>
          <w:sz w:val="24"/>
          <w:szCs w:val="24"/>
        </w:rPr>
        <w:t>ORDER BY</w:t>
      </w:r>
      <w:r w:rsidRPr="00A63772">
        <w:rPr>
          <w:rFonts w:eastAsia="Arial"/>
          <w:sz w:val="24"/>
          <w:szCs w:val="24"/>
        </w:rPr>
        <w:t>, FROM, GROUP</w:t>
      </w:r>
      <w:r w:rsidRPr="00A63772">
        <w:rPr>
          <w:rFonts w:eastAsia="Arial"/>
          <w:spacing w:val="24"/>
          <w:sz w:val="24"/>
          <w:szCs w:val="24"/>
        </w:rPr>
        <w:t xml:space="preserve"> </w:t>
      </w:r>
      <w:r w:rsidRPr="00A63772">
        <w:rPr>
          <w:rFonts w:eastAsia="Arial"/>
          <w:sz w:val="24"/>
          <w:szCs w:val="24"/>
        </w:rPr>
        <w:t>BY,</w:t>
      </w:r>
      <w:r w:rsidRPr="00A63772">
        <w:rPr>
          <w:rFonts w:eastAsia="Arial"/>
          <w:spacing w:val="12"/>
          <w:sz w:val="24"/>
          <w:szCs w:val="24"/>
        </w:rPr>
        <w:t xml:space="preserve"> </w:t>
      </w:r>
      <w:r w:rsidRPr="00A63772">
        <w:rPr>
          <w:rFonts w:eastAsia="Arial"/>
          <w:sz w:val="24"/>
          <w:szCs w:val="24"/>
        </w:rPr>
        <w:t>dan</w:t>
      </w:r>
      <w:r w:rsidRPr="00A63772">
        <w:rPr>
          <w:rFonts w:eastAsia="Arial"/>
          <w:spacing w:val="12"/>
          <w:sz w:val="24"/>
          <w:szCs w:val="24"/>
        </w:rPr>
        <w:t xml:space="preserve"> </w:t>
      </w:r>
      <w:r w:rsidRPr="00A63772">
        <w:rPr>
          <w:rFonts w:eastAsia="Arial"/>
          <w:w w:val="104"/>
          <w:sz w:val="24"/>
          <w:szCs w:val="24"/>
        </w:rPr>
        <w:t>HAVIN</w:t>
      </w:r>
      <w:r w:rsidRPr="00A63772">
        <w:rPr>
          <w:rFonts w:eastAsia="Arial"/>
          <w:spacing w:val="-12"/>
          <w:w w:val="104"/>
          <w:sz w:val="24"/>
          <w:szCs w:val="24"/>
        </w:rPr>
        <w:t xml:space="preserve">G. </w:t>
      </w:r>
      <w:r w:rsidRPr="00A63772">
        <w:rPr>
          <w:rFonts w:eastAsia="Arial"/>
          <w:sz w:val="24"/>
          <w:szCs w:val="24"/>
        </w:rPr>
        <w:t>Anda</w:t>
      </w:r>
      <w:r w:rsidRPr="00A63772">
        <w:rPr>
          <w:rFonts w:eastAsia="Arial"/>
          <w:spacing w:val="16"/>
          <w:sz w:val="24"/>
          <w:szCs w:val="24"/>
        </w:rPr>
        <w:t xml:space="preserve"> </w:t>
      </w:r>
      <w:r w:rsidRPr="00A63772">
        <w:rPr>
          <w:rFonts w:eastAsia="Arial"/>
          <w:sz w:val="24"/>
          <w:szCs w:val="24"/>
        </w:rPr>
        <w:t>dapat</w:t>
      </w:r>
      <w:r w:rsidRPr="00A63772">
        <w:rPr>
          <w:rFonts w:eastAsia="Arial"/>
          <w:spacing w:val="17"/>
          <w:sz w:val="24"/>
          <w:szCs w:val="24"/>
        </w:rPr>
        <w:t xml:space="preserve"> </w:t>
      </w:r>
      <w:r w:rsidRPr="00A63772">
        <w:rPr>
          <w:rFonts w:eastAsia="Arial"/>
          <w:sz w:val="24"/>
          <w:szCs w:val="24"/>
        </w:rPr>
        <w:t>menulis</w:t>
      </w:r>
      <w:r w:rsidRPr="00A63772">
        <w:rPr>
          <w:rFonts w:eastAsia="Arial"/>
          <w:spacing w:val="23"/>
          <w:sz w:val="24"/>
          <w:szCs w:val="24"/>
        </w:rPr>
        <w:t xml:space="preserve"> </w:t>
      </w:r>
      <w:r w:rsidRPr="00A63772">
        <w:rPr>
          <w:rFonts w:eastAsia="Arial"/>
          <w:sz w:val="24"/>
          <w:szCs w:val="24"/>
        </w:rPr>
        <w:t>kueri</w:t>
      </w:r>
      <w:r w:rsidRPr="00A63772">
        <w:rPr>
          <w:rFonts w:eastAsia="Arial"/>
          <w:spacing w:val="15"/>
          <w:sz w:val="24"/>
          <w:szCs w:val="24"/>
        </w:rPr>
        <w:t xml:space="preserve"> </w:t>
      </w:r>
      <w:r w:rsidRPr="00A63772">
        <w:rPr>
          <w:rFonts w:eastAsia="Arial"/>
          <w:sz w:val="24"/>
          <w:szCs w:val="24"/>
        </w:rPr>
        <w:t>sebagai</w:t>
      </w:r>
      <w:r w:rsidRPr="00A63772">
        <w:rPr>
          <w:rFonts w:eastAsia="Arial"/>
          <w:spacing w:val="23"/>
          <w:sz w:val="24"/>
          <w:szCs w:val="24"/>
        </w:rPr>
        <w:t xml:space="preserve"> </w:t>
      </w:r>
      <w:r w:rsidRPr="00A63772">
        <w:rPr>
          <w:rFonts w:eastAsia="Arial"/>
          <w:sz w:val="24"/>
          <w:szCs w:val="24"/>
        </w:rPr>
        <w:t>pernyataan</w:t>
      </w:r>
      <w:r w:rsidRPr="00A63772">
        <w:rPr>
          <w:rFonts w:eastAsia="Arial"/>
          <w:spacing w:val="32"/>
          <w:sz w:val="24"/>
          <w:szCs w:val="24"/>
        </w:rPr>
        <w:t xml:space="preserve"> </w:t>
      </w:r>
      <w:r w:rsidRPr="00A63772">
        <w:rPr>
          <w:rFonts w:eastAsia="Arial"/>
          <w:sz w:val="24"/>
          <w:szCs w:val="24"/>
        </w:rPr>
        <w:t>SQL</w:t>
      </w:r>
      <w:r w:rsidRPr="00A63772">
        <w:rPr>
          <w:rFonts w:eastAsia="Arial"/>
          <w:spacing w:val="14"/>
          <w:sz w:val="24"/>
          <w:szCs w:val="24"/>
        </w:rPr>
        <w:t xml:space="preserve"> </w:t>
      </w:r>
      <w:r w:rsidRPr="00A63772">
        <w:rPr>
          <w:rFonts w:eastAsia="Arial"/>
          <w:sz w:val="24"/>
          <w:szCs w:val="24"/>
        </w:rPr>
        <w:t>independen,</w:t>
      </w:r>
      <w:r w:rsidRPr="00A63772">
        <w:rPr>
          <w:rFonts w:eastAsia="Arial"/>
          <w:spacing w:val="35"/>
          <w:sz w:val="24"/>
          <w:szCs w:val="24"/>
        </w:rPr>
        <w:t xml:space="preserve"> </w:t>
      </w:r>
      <w:r w:rsidRPr="00A63772">
        <w:rPr>
          <w:rFonts w:eastAsia="Arial"/>
          <w:sz w:val="24"/>
          <w:szCs w:val="24"/>
        </w:rPr>
        <w:t>tetapi</w:t>
      </w:r>
      <w:r w:rsidRPr="00A63772">
        <w:rPr>
          <w:rFonts w:eastAsia="Arial"/>
          <w:spacing w:val="17"/>
          <w:sz w:val="24"/>
          <w:szCs w:val="24"/>
        </w:rPr>
        <w:t xml:space="preserve"> </w:t>
      </w:r>
      <w:r w:rsidRPr="00A63772">
        <w:rPr>
          <w:rFonts w:eastAsia="Arial"/>
          <w:sz w:val="24"/>
          <w:szCs w:val="24"/>
        </w:rPr>
        <w:t>kueri</w:t>
      </w:r>
      <w:r w:rsidRPr="00A63772">
        <w:rPr>
          <w:rFonts w:eastAsia="Arial"/>
          <w:spacing w:val="15"/>
          <w:sz w:val="24"/>
          <w:szCs w:val="24"/>
        </w:rPr>
        <w:t xml:space="preserve"> </w:t>
      </w:r>
      <w:r w:rsidRPr="00A63772">
        <w:rPr>
          <w:rFonts w:eastAsia="Arial"/>
          <w:sz w:val="24"/>
          <w:szCs w:val="24"/>
        </w:rPr>
        <w:t>juga</w:t>
      </w:r>
      <w:r w:rsidRPr="00A63772">
        <w:rPr>
          <w:rFonts w:eastAsia="Arial"/>
          <w:spacing w:val="13"/>
          <w:sz w:val="24"/>
          <w:szCs w:val="24"/>
        </w:rPr>
        <w:t xml:space="preserve"> </w:t>
      </w:r>
      <w:r w:rsidRPr="00A63772">
        <w:rPr>
          <w:rFonts w:eastAsia="Arial"/>
          <w:sz w:val="24"/>
          <w:szCs w:val="24"/>
        </w:rPr>
        <w:t>dapat</w:t>
      </w:r>
      <w:r w:rsidRPr="00A63772">
        <w:rPr>
          <w:rFonts w:eastAsia="Arial"/>
          <w:spacing w:val="17"/>
          <w:sz w:val="24"/>
          <w:szCs w:val="24"/>
        </w:rPr>
        <w:t xml:space="preserve"> </w:t>
      </w:r>
      <w:r w:rsidRPr="00A63772">
        <w:rPr>
          <w:rFonts w:eastAsia="Arial"/>
          <w:sz w:val="24"/>
          <w:szCs w:val="24"/>
        </w:rPr>
        <w:t>muncul</w:t>
      </w:r>
      <w:r w:rsidRPr="00A63772">
        <w:rPr>
          <w:rFonts w:eastAsia="Arial"/>
          <w:spacing w:val="21"/>
          <w:sz w:val="24"/>
          <w:szCs w:val="24"/>
        </w:rPr>
        <w:t xml:space="preserve"> </w:t>
      </w:r>
      <w:r w:rsidRPr="00A63772">
        <w:rPr>
          <w:rFonts w:eastAsia="Arial"/>
          <w:w w:val="104"/>
          <w:sz w:val="24"/>
          <w:szCs w:val="24"/>
        </w:rPr>
        <w:t xml:space="preserve">di </w:t>
      </w:r>
      <w:r w:rsidRPr="00A63772">
        <w:rPr>
          <w:rFonts w:eastAsia="Arial"/>
          <w:sz w:val="24"/>
          <w:szCs w:val="24"/>
        </w:rPr>
        <w:t>dalam</w:t>
      </w:r>
      <w:r w:rsidRPr="00A63772">
        <w:rPr>
          <w:rFonts w:eastAsia="Arial"/>
          <w:spacing w:val="18"/>
          <w:sz w:val="24"/>
          <w:szCs w:val="24"/>
        </w:rPr>
        <w:t xml:space="preserve"> </w:t>
      </w:r>
      <w:r w:rsidRPr="00A63772">
        <w:rPr>
          <w:rFonts w:eastAsia="Arial"/>
          <w:sz w:val="24"/>
          <w:szCs w:val="24"/>
        </w:rPr>
        <w:t>perintah</w:t>
      </w:r>
      <w:r w:rsidRPr="00A63772">
        <w:rPr>
          <w:rFonts w:eastAsia="Arial"/>
          <w:spacing w:val="24"/>
          <w:sz w:val="24"/>
          <w:szCs w:val="24"/>
        </w:rPr>
        <w:t xml:space="preserve"> </w:t>
      </w:r>
      <w:r w:rsidRPr="00A63772">
        <w:rPr>
          <w:rFonts w:eastAsia="Arial"/>
          <w:sz w:val="24"/>
          <w:szCs w:val="24"/>
        </w:rPr>
        <w:t>SQL</w:t>
      </w:r>
      <w:r w:rsidRPr="00A63772">
        <w:rPr>
          <w:rFonts w:eastAsia="Arial"/>
          <w:spacing w:val="14"/>
          <w:sz w:val="24"/>
          <w:szCs w:val="24"/>
        </w:rPr>
        <w:t xml:space="preserve"> </w:t>
      </w:r>
      <w:r w:rsidRPr="00A63772">
        <w:rPr>
          <w:rFonts w:eastAsia="Arial"/>
          <w:sz w:val="24"/>
          <w:szCs w:val="24"/>
        </w:rPr>
        <w:t>lainnya.</w:t>
      </w:r>
      <w:r w:rsidRPr="00A63772">
        <w:rPr>
          <w:rFonts w:eastAsia="Arial"/>
          <w:spacing w:val="23"/>
          <w:sz w:val="24"/>
          <w:szCs w:val="24"/>
        </w:rPr>
        <w:t xml:space="preserve"> </w:t>
      </w:r>
      <w:r w:rsidRPr="00A63772">
        <w:rPr>
          <w:rFonts w:eastAsia="Arial"/>
          <w:sz w:val="24"/>
          <w:szCs w:val="24"/>
        </w:rPr>
        <w:t>Ini</w:t>
      </w:r>
      <w:r w:rsidRPr="00A63772">
        <w:rPr>
          <w:rFonts w:eastAsia="Arial"/>
          <w:spacing w:val="8"/>
          <w:sz w:val="24"/>
          <w:szCs w:val="24"/>
        </w:rPr>
        <w:t xml:space="preserve"> </w:t>
      </w:r>
      <w:r w:rsidRPr="00A63772">
        <w:rPr>
          <w:rFonts w:eastAsia="Arial"/>
          <w:sz w:val="24"/>
          <w:szCs w:val="24"/>
        </w:rPr>
        <w:t>disebut</w:t>
      </w:r>
      <w:r w:rsidRPr="00A63772">
        <w:rPr>
          <w:rFonts w:eastAsia="Arial"/>
          <w:spacing w:val="21"/>
          <w:sz w:val="24"/>
          <w:szCs w:val="24"/>
        </w:rPr>
        <w:t xml:space="preserve"> </w:t>
      </w:r>
      <w:r w:rsidRPr="00A63772">
        <w:rPr>
          <w:rFonts w:eastAsia="Arial"/>
          <w:i/>
          <w:sz w:val="24"/>
          <w:szCs w:val="24"/>
        </w:rPr>
        <w:t>subquery.</w:t>
      </w:r>
      <w:r w:rsidRPr="00A63772">
        <w:rPr>
          <w:rFonts w:eastAsia="Arial"/>
          <w:i/>
          <w:spacing w:val="28"/>
          <w:sz w:val="24"/>
          <w:szCs w:val="24"/>
        </w:rPr>
        <w:t xml:space="preserve"> </w:t>
      </w:r>
      <w:r w:rsidRPr="00A63772">
        <w:rPr>
          <w:rFonts w:eastAsia="Arial"/>
          <w:w w:val="104"/>
          <w:sz w:val="24"/>
          <w:szCs w:val="24"/>
        </w:rPr>
        <w:t xml:space="preserve">kondisi </w:t>
      </w:r>
      <w:r w:rsidRPr="00A63772">
        <w:rPr>
          <w:rFonts w:eastAsia="Arial"/>
          <w:sz w:val="24"/>
          <w:szCs w:val="24"/>
        </w:rPr>
        <w:t>SQL</w:t>
      </w:r>
      <w:r w:rsidRPr="00A63772">
        <w:rPr>
          <w:rFonts w:eastAsia="Arial"/>
          <w:spacing w:val="14"/>
          <w:sz w:val="24"/>
          <w:szCs w:val="24"/>
        </w:rPr>
        <w:t xml:space="preserve"> </w:t>
      </w:r>
      <w:r w:rsidRPr="00A63772">
        <w:rPr>
          <w:rFonts w:eastAsia="Arial"/>
          <w:sz w:val="24"/>
          <w:szCs w:val="24"/>
        </w:rPr>
        <w:t>memiliki</w:t>
      </w:r>
      <w:r w:rsidRPr="00A63772">
        <w:rPr>
          <w:rFonts w:eastAsia="Arial"/>
          <w:spacing w:val="24"/>
          <w:sz w:val="24"/>
          <w:szCs w:val="24"/>
        </w:rPr>
        <w:t xml:space="preserve"> </w:t>
      </w:r>
      <w:r w:rsidRPr="00A63772">
        <w:rPr>
          <w:rFonts w:eastAsia="Arial"/>
          <w:sz w:val="24"/>
          <w:szCs w:val="24"/>
        </w:rPr>
        <w:t>tiga</w:t>
      </w:r>
      <w:r w:rsidRPr="00A63772">
        <w:rPr>
          <w:rFonts w:eastAsia="Arial"/>
          <w:spacing w:val="12"/>
          <w:sz w:val="24"/>
          <w:szCs w:val="24"/>
        </w:rPr>
        <w:t xml:space="preserve"> </w:t>
      </w:r>
      <w:r w:rsidRPr="00A63772">
        <w:rPr>
          <w:rFonts w:eastAsia="Arial"/>
          <w:sz w:val="24"/>
          <w:szCs w:val="24"/>
        </w:rPr>
        <w:t>kemungkinan</w:t>
      </w:r>
      <w:r w:rsidRPr="00A63772">
        <w:rPr>
          <w:rFonts w:eastAsia="Arial"/>
          <w:spacing w:val="38"/>
          <w:sz w:val="24"/>
          <w:szCs w:val="24"/>
        </w:rPr>
        <w:t xml:space="preserve"> </w:t>
      </w:r>
      <w:r w:rsidRPr="00A63772">
        <w:rPr>
          <w:rFonts w:eastAsia="Arial"/>
          <w:sz w:val="24"/>
          <w:szCs w:val="24"/>
        </w:rPr>
        <w:t>hasil</w:t>
      </w:r>
      <w:r w:rsidRPr="00A63772">
        <w:rPr>
          <w:rFonts w:eastAsia="Arial"/>
          <w:spacing w:val="14"/>
          <w:sz w:val="24"/>
          <w:szCs w:val="24"/>
        </w:rPr>
        <w:t xml:space="preserve"> </w:t>
      </w:r>
      <w:r w:rsidRPr="00A63772">
        <w:rPr>
          <w:rFonts w:eastAsia="Arial"/>
          <w:sz w:val="24"/>
          <w:szCs w:val="24"/>
        </w:rPr>
        <w:t>TRUE,</w:t>
      </w:r>
      <w:r w:rsidRPr="00A63772">
        <w:rPr>
          <w:rFonts w:eastAsia="Arial"/>
          <w:spacing w:val="20"/>
          <w:sz w:val="24"/>
          <w:szCs w:val="24"/>
        </w:rPr>
        <w:t xml:space="preserve"> </w:t>
      </w:r>
      <w:r w:rsidRPr="00A63772">
        <w:rPr>
          <w:rFonts w:eastAsia="Arial"/>
          <w:sz w:val="24"/>
          <w:szCs w:val="24"/>
        </w:rPr>
        <w:t>FALSE,</w:t>
      </w:r>
      <w:r w:rsidRPr="00A63772">
        <w:rPr>
          <w:rFonts w:eastAsia="Arial"/>
          <w:spacing w:val="22"/>
          <w:sz w:val="24"/>
          <w:szCs w:val="24"/>
        </w:rPr>
        <w:t xml:space="preserve"> </w:t>
      </w:r>
      <w:r w:rsidRPr="00A63772">
        <w:rPr>
          <w:rFonts w:eastAsia="Arial"/>
          <w:w w:val="104"/>
          <w:sz w:val="24"/>
          <w:szCs w:val="24"/>
        </w:rPr>
        <w:t>atau</w:t>
      </w:r>
      <w:r w:rsidRPr="00A63772">
        <w:rPr>
          <w:rFonts w:eastAsia="Arial"/>
          <w:spacing w:val="2"/>
          <w:sz w:val="24"/>
          <w:szCs w:val="24"/>
        </w:rPr>
        <w:t xml:space="preserve"> </w:t>
      </w:r>
      <w:r w:rsidRPr="00A63772">
        <w:rPr>
          <w:rFonts w:eastAsia="Arial"/>
          <w:sz w:val="24"/>
          <w:szCs w:val="24"/>
        </w:rPr>
        <w:t>UNKNOW</w:t>
      </w:r>
      <w:r w:rsidRPr="00A63772">
        <w:rPr>
          <w:rFonts w:eastAsia="Arial"/>
          <w:spacing w:val="-12"/>
          <w:sz w:val="24"/>
          <w:szCs w:val="24"/>
        </w:rPr>
        <w:t>N</w:t>
      </w:r>
      <w:r w:rsidRPr="00A63772">
        <w:rPr>
          <w:rFonts w:eastAsia="Arial"/>
          <w:sz w:val="24"/>
          <w:szCs w:val="24"/>
        </w:rPr>
        <w:t>.</w:t>
      </w:r>
      <w:r w:rsidRPr="00A63772">
        <w:rPr>
          <w:rFonts w:eastAsia="Arial"/>
          <w:spacing w:val="10"/>
          <w:sz w:val="24"/>
          <w:szCs w:val="24"/>
        </w:rPr>
        <w:t xml:space="preserve"> </w:t>
      </w:r>
    </w:p>
    <w:p w:rsidR="009E0A38" w:rsidRPr="00A63772" w:rsidRDefault="009E0A38" w:rsidP="009E0A38">
      <w:pPr>
        <w:spacing w:before="46" w:line="333" w:lineRule="auto"/>
        <w:ind w:left="110" w:right="2"/>
        <w:jc w:val="both"/>
        <w:rPr>
          <w:rFonts w:eastAsia="Arial"/>
          <w:sz w:val="24"/>
          <w:szCs w:val="24"/>
        </w:rPr>
      </w:pPr>
    </w:p>
    <w:p w:rsidR="00437E69" w:rsidRPr="00A63772" w:rsidRDefault="00A63772" w:rsidP="009E0A38">
      <w:pPr>
        <w:spacing w:before="18"/>
        <w:ind w:left="110"/>
        <w:rPr>
          <w:rFonts w:eastAsia="Arial"/>
          <w:sz w:val="24"/>
          <w:szCs w:val="24"/>
        </w:rPr>
      </w:pPr>
      <w:r w:rsidRPr="00A63772">
        <w:rPr>
          <w:rFonts w:eastAsia="Arial"/>
          <w:b/>
          <w:sz w:val="24"/>
          <w:szCs w:val="24"/>
        </w:rPr>
        <w:t>Perintah</w:t>
      </w:r>
      <w:r w:rsidRPr="00A63772">
        <w:rPr>
          <w:rFonts w:eastAsia="Arial"/>
          <w:b/>
          <w:spacing w:val="16"/>
          <w:sz w:val="24"/>
          <w:szCs w:val="24"/>
        </w:rPr>
        <w:t xml:space="preserve"> </w:t>
      </w:r>
      <w:r w:rsidRPr="00A63772">
        <w:rPr>
          <w:rFonts w:eastAsia="Arial"/>
          <w:b/>
          <w:w w:val="101"/>
          <w:sz w:val="24"/>
          <w:szCs w:val="24"/>
        </w:rPr>
        <w:t>SELECT</w:t>
      </w:r>
    </w:p>
    <w:p w:rsidR="00437E69" w:rsidRDefault="009E0A38" w:rsidP="009E0A38">
      <w:pPr>
        <w:ind w:left="110" w:right="112"/>
        <w:rPr>
          <w:rFonts w:eastAsia="Arial"/>
          <w:b/>
          <w:sz w:val="24"/>
          <w:szCs w:val="24"/>
        </w:rPr>
      </w:pPr>
      <w:r>
        <w:rPr>
          <w:noProof/>
        </w:rPr>
        <w:drawing>
          <wp:inline distT="0" distB="0" distL="0" distR="0" wp14:anchorId="329B666D" wp14:editId="0EB52936">
            <wp:extent cx="24193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9350" cy="1047750"/>
                    </a:xfrm>
                    <a:prstGeom prst="rect">
                      <a:avLst/>
                    </a:prstGeom>
                  </pic:spPr>
                </pic:pic>
              </a:graphicData>
            </a:graphic>
          </wp:inline>
        </w:drawing>
      </w:r>
    </w:p>
    <w:p w:rsidR="009E0A38" w:rsidRPr="009E0A38" w:rsidRDefault="009E0A38" w:rsidP="009E0A38">
      <w:pPr>
        <w:ind w:left="110" w:right="112"/>
        <w:jc w:val="both"/>
        <w:rPr>
          <w:rFonts w:eastAsia="Arial"/>
          <w:sz w:val="24"/>
          <w:szCs w:val="24"/>
        </w:rPr>
      </w:pPr>
      <w:r>
        <w:rPr>
          <w:rFonts w:eastAsia="Arial"/>
          <w:b/>
          <w:sz w:val="24"/>
          <w:szCs w:val="24"/>
        </w:rPr>
        <w:t xml:space="preserve">  </w:t>
      </w:r>
      <w:r w:rsidRPr="009E0A38">
        <w:rPr>
          <w:rFonts w:eastAsia="Arial"/>
          <w:szCs w:val="24"/>
        </w:rPr>
        <w:t>Gambar 1. Enam klausa utama perintah select</w:t>
      </w:r>
    </w:p>
    <w:p w:rsidR="009E0A38" w:rsidRDefault="009E0A38" w:rsidP="009E0A38">
      <w:pPr>
        <w:ind w:left="110"/>
        <w:jc w:val="both"/>
        <w:rPr>
          <w:rFonts w:eastAsia="Arial"/>
          <w:color w:val="231F1F"/>
          <w:sz w:val="24"/>
          <w:szCs w:val="24"/>
        </w:rPr>
      </w:pPr>
    </w:p>
    <w:p w:rsidR="009E0A38" w:rsidRPr="00A63772" w:rsidRDefault="009E0A38" w:rsidP="009E0A38">
      <w:pPr>
        <w:ind w:left="110"/>
        <w:jc w:val="both"/>
        <w:rPr>
          <w:rFonts w:eastAsia="Arial"/>
          <w:sz w:val="24"/>
          <w:szCs w:val="24"/>
        </w:rPr>
      </w:pPr>
      <w:r>
        <w:rPr>
          <w:rFonts w:eastAsia="Arial"/>
          <w:color w:val="231F1F"/>
          <w:sz w:val="24"/>
          <w:szCs w:val="24"/>
        </w:rPr>
        <w:t>A</w:t>
      </w:r>
      <w:r w:rsidRPr="00A63772">
        <w:rPr>
          <w:rFonts w:eastAsia="Arial"/>
          <w:color w:val="231F1F"/>
          <w:sz w:val="24"/>
          <w:szCs w:val="24"/>
        </w:rPr>
        <w:t>turan</w:t>
      </w:r>
      <w:r w:rsidRPr="00A63772">
        <w:rPr>
          <w:rFonts w:eastAsia="Arial"/>
          <w:color w:val="231F1F"/>
          <w:spacing w:val="13"/>
          <w:sz w:val="24"/>
          <w:szCs w:val="24"/>
        </w:rPr>
        <w:t xml:space="preserve"> </w:t>
      </w:r>
      <w:r w:rsidRPr="00A63772">
        <w:rPr>
          <w:rFonts w:eastAsia="Arial"/>
          <w:color w:val="231F1F"/>
          <w:sz w:val="24"/>
          <w:szCs w:val="24"/>
        </w:rPr>
        <w:t>sintaks</w:t>
      </w:r>
      <w:r w:rsidRPr="00A63772">
        <w:rPr>
          <w:rFonts w:eastAsia="Arial"/>
          <w:color w:val="231F1F"/>
          <w:spacing w:val="14"/>
          <w:sz w:val="24"/>
          <w:szCs w:val="24"/>
        </w:rPr>
        <w:t xml:space="preserve"> </w:t>
      </w:r>
      <w:r w:rsidRPr="00A63772">
        <w:rPr>
          <w:rFonts w:eastAsia="Arial"/>
          <w:color w:val="231F1F"/>
          <w:sz w:val="24"/>
          <w:szCs w:val="24"/>
        </w:rPr>
        <w:t>utama</w:t>
      </w:r>
      <w:r w:rsidRPr="00A63772">
        <w:rPr>
          <w:rFonts w:eastAsia="Arial"/>
          <w:color w:val="231F1F"/>
          <w:spacing w:val="13"/>
          <w:sz w:val="24"/>
          <w:szCs w:val="24"/>
        </w:rPr>
        <w:t xml:space="preserve"> </w:t>
      </w:r>
      <w:r w:rsidRPr="00A63772">
        <w:rPr>
          <w:rFonts w:eastAsia="Arial"/>
          <w:color w:val="231F1F"/>
          <w:w w:val="103"/>
          <w:sz w:val="24"/>
          <w:szCs w:val="24"/>
        </w:rPr>
        <w:t>berikut</w:t>
      </w:r>
    </w:p>
    <w:p w:rsidR="009E0A38" w:rsidRPr="00A63772" w:rsidRDefault="009E0A38" w:rsidP="009E0A38">
      <w:pPr>
        <w:ind w:left="110"/>
        <w:jc w:val="both"/>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color w:val="231F1F"/>
          <w:sz w:val="24"/>
          <w:szCs w:val="24"/>
        </w:rPr>
        <w:t>Ada</w:t>
      </w:r>
      <w:r w:rsidRPr="00A63772">
        <w:rPr>
          <w:rFonts w:eastAsia="Arial"/>
          <w:color w:val="231F1F"/>
          <w:spacing w:val="8"/>
          <w:sz w:val="24"/>
          <w:szCs w:val="24"/>
        </w:rPr>
        <w:t xml:space="preserve"> </w:t>
      </w:r>
      <w:r w:rsidRPr="00A63772">
        <w:rPr>
          <w:rFonts w:eastAsia="Arial"/>
          <w:color w:val="231F1F"/>
          <w:sz w:val="24"/>
          <w:szCs w:val="24"/>
        </w:rPr>
        <w:t>urutan</w:t>
      </w:r>
      <w:r w:rsidRPr="00A63772">
        <w:rPr>
          <w:rFonts w:eastAsia="Arial"/>
          <w:color w:val="231F1F"/>
          <w:spacing w:val="13"/>
          <w:sz w:val="24"/>
          <w:szCs w:val="24"/>
        </w:rPr>
        <w:t xml:space="preserve"> </w:t>
      </w:r>
      <w:r w:rsidRPr="00A63772">
        <w:rPr>
          <w:rFonts w:eastAsia="Arial"/>
          <w:color w:val="231F1F"/>
          <w:sz w:val="24"/>
          <w:szCs w:val="24"/>
        </w:rPr>
        <w:t>wajib</w:t>
      </w:r>
      <w:r w:rsidRPr="00A63772">
        <w:rPr>
          <w:rFonts w:eastAsia="Arial"/>
          <w:color w:val="231F1F"/>
          <w:spacing w:val="11"/>
          <w:sz w:val="24"/>
          <w:szCs w:val="24"/>
        </w:rPr>
        <w:t xml:space="preserve"> </w:t>
      </w:r>
      <w:r w:rsidRPr="00A63772">
        <w:rPr>
          <w:rFonts w:eastAsia="Arial"/>
          <w:color w:val="231F1F"/>
          <w:sz w:val="24"/>
          <w:szCs w:val="24"/>
        </w:rPr>
        <w:t>yang</w:t>
      </w:r>
      <w:r w:rsidRPr="00A63772">
        <w:rPr>
          <w:rFonts w:eastAsia="Arial"/>
          <w:color w:val="231F1F"/>
          <w:spacing w:val="10"/>
          <w:sz w:val="24"/>
          <w:szCs w:val="24"/>
        </w:rPr>
        <w:t xml:space="preserve"> </w:t>
      </w:r>
      <w:r w:rsidRPr="00A63772">
        <w:rPr>
          <w:rFonts w:eastAsia="Arial"/>
          <w:color w:val="231F1F"/>
          <w:sz w:val="24"/>
          <w:szCs w:val="24"/>
        </w:rPr>
        <w:t>telah</w:t>
      </w:r>
      <w:r w:rsidRPr="00A63772">
        <w:rPr>
          <w:rFonts w:eastAsia="Arial"/>
          <w:color w:val="231F1F"/>
          <w:spacing w:val="10"/>
          <w:sz w:val="24"/>
          <w:szCs w:val="24"/>
        </w:rPr>
        <w:t xml:space="preserve"> </w:t>
      </w:r>
      <w:r w:rsidRPr="00A63772">
        <w:rPr>
          <w:rFonts w:eastAsia="Arial"/>
          <w:color w:val="231F1F"/>
          <w:sz w:val="24"/>
          <w:szCs w:val="24"/>
        </w:rPr>
        <w:t>ditentukan</w:t>
      </w:r>
      <w:r w:rsidRPr="00A63772">
        <w:rPr>
          <w:rFonts w:eastAsia="Arial"/>
          <w:color w:val="231F1F"/>
          <w:spacing w:val="20"/>
          <w:sz w:val="24"/>
          <w:szCs w:val="24"/>
        </w:rPr>
        <w:t xml:space="preserve"> </w:t>
      </w:r>
      <w:r w:rsidRPr="00A63772">
        <w:rPr>
          <w:rFonts w:eastAsia="Arial"/>
          <w:color w:val="231F1F"/>
          <w:sz w:val="24"/>
          <w:szCs w:val="24"/>
        </w:rPr>
        <w:t>sebelumnya</w:t>
      </w:r>
      <w:r w:rsidRPr="00A63772">
        <w:rPr>
          <w:rFonts w:eastAsia="Arial"/>
          <w:color w:val="231F1F"/>
          <w:spacing w:val="24"/>
          <w:sz w:val="24"/>
          <w:szCs w:val="24"/>
        </w:rPr>
        <w:t xml:space="preserve"> </w:t>
      </w:r>
      <w:r w:rsidRPr="00A63772">
        <w:rPr>
          <w:rFonts w:eastAsia="Arial"/>
          <w:color w:val="231F1F"/>
          <w:sz w:val="24"/>
          <w:szCs w:val="24"/>
        </w:rPr>
        <w:t>dari</w:t>
      </w:r>
      <w:r w:rsidRPr="00A63772">
        <w:rPr>
          <w:rFonts w:eastAsia="Arial"/>
          <w:color w:val="231F1F"/>
          <w:spacing w:val="8"/>
          <w:sz w:val="24"/>
          <w:szCs w:val="24"/>
        </w:rPr>
        <w:t xml:space="preserve"> </w:t>
      </w:r>
      <w:r w:rsidRPr="00A63772">
        <w:rPr>
          <w:rFonts w:eastAsia="Arial"/>
          <w:color w:val="231F1F"/>
          <w:sz w:val="24"/>
          <w:szCs w:val="24"/>
        </w:rPr>
        <w:t>enam</w:t>
      </w:r>
      <w:r w:rsidRPr="00A63772">
        <w:rPr>
          <w:rFonts w:eastAsia="Arial"/>
          <w:color w:val="231F1F"/>
          <w:spacing w:val="11"/>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w w:val="103"/>
          <w:sz w:val="24"/>
          <w:szCs w:val="24"/>
        </w:rPr>
        <w:t>ini.</w:t>
      </w:r>
    </w:p>
    <w:p w:rsidR="009E0A38" w:rsidRPr="00A63772" w:rsidRDefault="009E0A38" w:rsidP="009E0A38">
      <w:pPr>
        <w:ind w:left="110"/>
        <w:jc w:val="both"/>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color w:val="231F1F"/>
          <w:sz w:val="24"/>
          <w:szCs w:val="24"/>
        </w:rPr>
        <w:t>Klausa</w:t>
      </w:r>
      <w:r w:rsidRPr="00A63772">
        <w:rPr>
          <w:rFonts w:eastAsia="Arial"/>
          <w:color w:val="231F1F"/>
          <w:spacing w:val="14"/>
          <w:sz w:val="24"/>
          <w:szCs w:val="24"/>
        </w:rPr>
        <w:t xml:space="preserve"> </w:t>
      </w:r>
      <w:r w:rsidRPr="00A63772">
        <w:rPr>
          <w:rFonts w:eastAsia="Arial"/>
          <w:color w:val="231F1F"/>
          <w:sz w:val="24"/>
          <w:szCs w:val="24"/>
        </w:rPr>
        <w:t>SELECT</w:t>
      </w:r>
      <w:r w:rsidRPr="00A63772">
        <w:rPr>
          <w:rFonts w:eastAsia="Arial"/>
          <w:color w:val="231F1F"/>
          <w:spacing w:val="17"/>
          <w:sz w:val="24"/>
          <w:szCs w:val="24"/>
        </w:rPr>
        <w:t xml:space="preserve"> </w:t>
      </w:r>
      <w:r w:rsidRPr="00A63772">
        <w:rPr>
          <w:rFonts w:eastAsia="Arial"/>
          <w:color w:val="231F1F"/>
          <w:sz w:val="24"/>
          <w:szCs w:val="24"/>
        </w:rPr>
        <w:t>dan</w:t>
      </w:r>
      <w:r w:rsidRPr="00A63772">
        <w:rPr>
          <w:rFonts w:eastAsia="Arial"/>
          <w:color w:val="231F1F"/>
          <w:spacing w:val="8"/>
          <w:sz w:val="24"/>
          <w:szCs w:val="24"/>
        </w:rPr>
        <w:t xml:space="preserve"> </w:t>
      </w:r>
      <w:r w:rsidRPr="00A63772">
        <w:rPr>
          <w:rFonts w:eastAsia="Arial"/>
          <w:color w:val="231F1F"/>
          <w:sz w:val="24"/>
          <w:szCs w:val="24"/>
        </w:rPr>
        <w:t>FROM</w:t>
      </w:r>
      <w:r w:rsidRPr="00A63772">
        <w:rPr>
          <w:rFonts w:eastAsia="Arial"/>
          <w:color w:val="231F1F"/>
          <w:spacing w:val="13"/>
          <w:sz w:val="24"/>
          <w:szCs w:val="24"/>
        </w:rPr>
        <w:t xml:space="preserve"> </w:t>
      </w:r>
      <w:r w:rsidRPr="00A63772">
        <w:rPr>
          <w:rFonts w:eastAsia="Arial"/>
          <w:color w:val="231F1F"/>
          <w:sz w:val="24"/>
          <w:szCs w:val="24"/>
        </w:rPr>
        <w:t>adalah</w:t>
      </w:r>
      <w:r w:rsidRPr="00A63772">
        <w:rPr>
          <w:rFonts w:eastAsia="Arial"/>
          <w:color w:val="231F1F"/>
          <w:spacing w:val="14"/>
          <w:sz w:val="24"/>
          <w:szCs w:val="24"/>
        </w:rPr>
        <w:t xml:space="preserve"> </w:t>
      </w:r>
      <w:r w:rsidRPr="00A63772">
        <w:rPr>
          <w:rFonts w:eastAsia="Arial"/>
          <w:color w:val="231F1F"/>
          <w:w w:val="103"/>
          <w:sz w:val="24"/>
          <w:szCs w:val="24"/>
        </w:rPr>
        <w:t>wajib.</w:t>
      </w:r>
    </w:p>
    <w:p w:rsidR="009E0A38" w:rsidRPr="00A63772" w:rsidRDefault="009E0A38" w:rsidP="009E0A38">
      <w:pPr>
        <w:ind w:left="110"/>
        <w:jc w:val="both"/>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color w:val="231F1F"/>
          <w:sz w:val="24"/>
          <w:szCs w:val="24"/>
        </w:rPr>
        <w:t>WHERE,</w:t>
      </w:r>
      <w:r w:rsidRPr="00A63772">
        <w:rPr>
          <w:rFonts w:eastAsia="Arial"/>
          <w:color w:val="231F1F"/>
          <w:spacing w:val="18"/>
          <w:sz w:val="24"/>
          <w:szCs w:val="24"/>
        </w:rPr>
        <w:t xml:space="preserve"> </w:t>
      </w:r>
      <w:r w:rsidRPr="00A63772">
        <w:rPr>
          <w:rFonts w:eastAsia="Arial"/>
          <w:color w:val="231F1F"/>
          <w:sz w:val="24"/>
          <w:szCs w:val="24"/>
        </w:rPr>
        <w:t>GROUP</w:t>
      </w:r>
      <w:r w:rsidRPr="00A63772">
        <w:rPr>
          <w:rFonts w:eastAsia="Arial"/>
          <w:color w:val="231F1F"/>
          <w:spacing w:val="16"/>
          <w:sz w:val="24"/>
          <w:szCs w:val="24"/>
        </w:rPr>
        <w:t xml:space="preserve"> </w:t>
      </w:r>
      <w:r w:rsidRPr="00A63772">
        <w:rPr>
          <w:rFonts w:eastAsia="Arial"/>
          <w:color w:val="231F1F"/>
          <w:sz w:val="24"/>
          <w:szCs w:val="24"/>
        </w:rPr>
        <w:t>BY,</w:t>
      </w:r>
      <w:r w:rsidRPr="00A63772">
        <w:rPr>
          <w:rFonts w:eastAsia="Arial"/>
          <w:color w:val="231F1F"/>
          <w:spacing w:val="8"/>
          <w:sz w:val="24"/>
          <w:szCs w:val="24"/>
        </w:rPr>
        <w:t xml:space="preserve"> </w:t>
      </w:r>
      <w:r w:rsidRPr="00A63772">
        <w:rPr>
          <w:rFonts w:eastAsia="Arial"/>
          <w:color w:val="231F1F"/>
          <w:sz w:val="24"/>
          <w:szCs w:val="24"/>
        </w:rPr>
        <w:t>HAVING,</w:t>
      </w:r>
      <w:r w:rsidRPr="00A63772">
        <w:rPr>
          <w:rFonts w:eastAsia="Arial"/>
          <w:color w:val="231F1F"/>
          <w:spacing w:val="18"/>
          <w:sz w:val="24"/>
          <w:szCs w:val="24"/>
        </w:rPr>
        <w:t xml:space="preserve"> </w:t>
      </w:r>
      <w:r w:rsidRPr="00A63772">
        <w:rPr>
          <w:rFonts w:eastAsia="Arial"/>
          <w:color w:val="231F1F"/>
          <w:sz w:val="24"/>
          <w:szCs w:val="24"/>
        </w:rPr>
        <w:t>dan</w:t>
      </w:r>
      <w:r w:rsidRPr="00A63772">
        <w:rPr>
          <w:rFonts w:eastAsia="Arial"/>
          <w:color w:val="231F1F"/>
          <w:spacing w:val="8"/>
          <w:sz w:val="24"/>
          <w:szCs w:val="24"/>
        </w:rPr>
        <w:t xml:space="preserve"> </w:t>
      </w:r>
      <w:r w:rsidRPr="00A63772">
        <w:rPr>
          <w:rFonts w:eastAsia="Arial"/>
          <w:color w:val="231F1F"/>
          <w:sz w:val="24"/>
          <w:szCs w:val="24"/>
        </w:rPr>
        <w:t>ORDER</w:t>
      </w:r>
      <w:r w:rsidRPr="00A63772">
        <w:rPr>
          <w:rFonts w:eastAsia="Arial"/>
          <w:color w:val="231F1F"/>
          <w:spacing w:val="16"/>
          <w:sz w:val="24"/>
          <w:szCs w:val="24"/>
        </w:rPr>
        <w:t xml:space="preserve"> </w:t>
      </w:r>
      <w:r w:rsidRPr="00A63772">
        <w:rPr>
          <w:rFonts w:eastAsia="Arial"/>
          <w:color w:val="231F1F"/>
          <w:sz w:val="24"/>
          <w:szCs w:val="24"/>
        </w:rPr>
        <w:t>BY</w:t>
      </w:r>
      <w:r w:rsidRPr="00A63772">
        <w:rPr>
          <w:rFonts w:eastAsia="Arial"/>
          <w:color w:val="231F1F"/>
          <w:spacing w:val="7"/>
          <w:sz w:val="24"/>
          <w:szCs w:val="24"/>
        </w:rPr>
        <w:t xml:space="preserve"> </w:t>
      </w:r>
      <w:r w:rsidRPr="00A63772">
        <w:rPr>
          <w:rFonts w:eastAsia="Arial"/>
          <w:color w:val="231F1F"/>
          <w:sz w:val="24"/>
          <w:szCs w:val="24"/>
        </w:rPr>
        <w:t>adalah</w:t>
      </w:r>
      <w:r w:rsidRPr="00A63772">
        <w:rPr>
          <w:rFonts w:eastAsia="Arial"/>
          <w:color w:val="231F1F"/>
          <w:spacing w:val="14"/>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w w:val="103"/>
          <w:sz w:val="24"/>
          <w:szCs w:val="24"/>
        </w:rPr>
        <w:t>opsional.</w:t>
      </w:r>
    </w:p>
    <w:p w:rsidR="009E0A38" w:rsidRDefault="009E0A38" w:rsidP="009E0A38">
      <w:pPr>
        <w:ind w:left="110" w:right="112"/>
        <w:rPr>
          <w:noProof/>
        </w:rPr>
      </w:pPr>
      <w:r>
        <w:rPr>
          <w:noProof/>
        </w:rPr>
        <w:t xml:space="preserve">                       </w:t>
      </w:r>
    </w:p>
    <w:p w:rsidR="009E0A38" w:rsidRDefault="009E0A38" w:rsidP="009E0A38">
      <w:pPr>
        <w:ind w:left="110" w:right="112"/>
        <w:rPr>
          <w:noProof/>
        </w:rPr>
      </w:pPr>
      <w:r>
        <w:rPr>
          <w:noProof/>
        </w:rPr>
        <w:t xml:space="preserve">  </w:t>
      </w:r>
      <w:r>
        <w:rPr>
          <w:noProof/>
        </w:rPr>
        <w:drawing>
          <wp:inline distT="0" distB="0" distL="0" distR="0" wp14:anchorId="35AE3CDE" wp14:editId="7861E983">
            <wp:extent cx="379095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0950" cy="1419225"/>
                    </a:xfrm>
                    <a:prstGeom prst="rect">
                      <a:avLst/>
                    </a:prstGeom>
                  </pic:spPr>
                </pic:pic>
              </a:graphicData>
            </a:graphic>
          </wp:inline>
        </w:drawing>
      </w:r>
    </w:p>
    <w:p w:rsidR="00437E69" w:rsidRPr="00A63772" w:rsidRDefault="00A63772" w:rsidP="009E0A38">
      <w:pPr>
        <w:spacing w:before="46" w:line="357" w:lineRule="auto"/>
        <w:ind w:left="110"/>
        <w:rPr>
          <w:rFonts w:eastAsia="Arial"/>
          <w:sz w:val="24"/>
          <w:szCs w:val="24"/>
        </w:rPr>
      </w:pPr>
      <w:r w:rsidRPr="00A63772">
        <w:rPr>
          <w:rFonts w:eastAsia="Arial"/>
          <w:color w:val="231F1F"/>
          <w:sz w:val="24"/>
          <w:szCs w:val="24"/>
        </w:rPr>
        <w:t>Menurut</w:t>
      </w:r>
      <w:r w:rsidRPr="00A63772">
        <w:rPr>
          <w:rFonts w:eastAsia="Arial"/>
          <w:color w:val="231F1F"/>
          <w:spacing w:val="16"/>
          <w:sz w:val="24"/>
          <w:szCs w:val="24"/>
        </w:rPr>
        <w:t xml:space="preserve"> </w:t>
      </w:r>
      <w:r w:rsidRPr="00A63772">
        <w:rPr>
          <w:rFonts w:eastAsia="Arial"/>
          <w:color w:val="231F1F"/>
          <w:sz w:val="24"/>
          <w:szCs w:val="24"/>
        </w:rPr>
        <w:t>standar</w:t>
      </w:r>
      <w:r w:rsidRPr="00A63772">
        <w:rPr>
          <w:rFonts w:eastAsia="Arial"/>
          <w:color w:val="231F1F"/>
          <w:spacing w:val="15"/>
          <w:sz w:val="24"/>
          <w:szCs w:val="24"/>
        </w:rPr>
        <w:t xml:space="preserve"> </w:t>
      </w:r>
      <w:r w:rsidRPr="00A63772">
        <w:rPr>
          <w:rFonts w:eastAsia="Arial"/>
          <w:color w:val="231F1F"/>
          <w:sz w:val="24"/>
          <w:szCs w:val="24"/>
        </w:rPr>
        <w:t>ANSI</w:t>
      </w:r>
      <w:r w:rsidRPr="00A63772">
        <w:rPr>
          <w:rFonts w:eastAsia="Arial"/>
          <w:color w:val="231F1F"/>
          <w:spacing w:val="2"/>
          <w:sz w:val="24"/>
          <w:szCs w:val="24"/>
        </w:rPr>
        <w:t>/</w:t>
      </w:r>
      <w:r w:rsidRPr="00A63772">
        <w:rPr>
          <w:rFonts w:eastAsia="Arial"/>
          <w:color w:val="231F1F"/>
          <w:sz w:val="24"/>
          <w:szCs w:val="24"/>
        </w:rPr>
        <w:t>ISO</w:t>
      </w:r>
      <w:r w:rsidRPr="00A63772">
        <w:rPr>
          <w:rFonts w:eastAsia="Arial"/>
          <w:color w:val="231F1F"/>
          <w:spacing w:val="19"/>
          <w:sz w:val="24"/>
          <w:szCs w:val="24"/>
        </w:rPr>
        <w:t xml:space="preserve"> </w:t>
      </w:r>
      <w:r w:rsidRPr="00A63772">
        <w:rPr>
          <w:rFonts w:eastAsia="Arial"/>
          <w:color w:val="231F1F"/>
          <w:sz w:val="24"/>
          <w:szCs w:val="24"/>
        </w:rPr>
        <w:t>SQL,</w:t>
      </w:r>
      <w:r w:rsidRPr="00A63772">
        <w:rPr>
          <w:rFonts w:eastAsia="Arial"/>
          <w:color w:val="231F1F"/>
          <w:spacing w:val="11"/>
          <w:sz w:val="24"/>
          <w:szCs w:val="24"/>
        </w:rPr>
        <w:t xml:space="preserve"> </w:t>
      </w:r>
      <w:r w:rsidRPr="00A63772">
        <w:rPr>
          <w:rFonts w:eastAsia="Arial"/>
          <w:color w:val="231F1F"/>
          <w:sz w:val="24"/>
          <w:szCs w:val="24"/>
        </w:rPr>
        <w:t>enam</w:t>
      </w:r>
      <w:r w:rsidRPr="00A63772">
        <w:rPr>
          <w:rFonts w:eastAsia="Arial"/>
          <w:color w:val="231F1F"/>
          <w:spacing w:val="11"/>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sz w:val="24"/>
          <w:szCs w:val="24"/>
        </w:rPr>
        <w:t>ini</w:t>
      </w:r>
      <w:r w:rsidRPr="00A63772">
        <w:rPr>
          <w:rFonts w:eastAsia="Arial"/>
          <w:color w:val="231F1F"/>
          <w:spacing w:val="5"/>
          <w:sz w:val="24"/>
          <w:szCs w:val="24"/>
        </w:rPr>
        <w:t xml:space="preserve"> </w:t>
      </w:r>
      <w:r w:rsidRPr="00A63772">
        <w:rPr>
          <w:rFonts w:eastAsia="Arial"/>
          <w:color w:val="231F1F"/>
          <w:sz w:val="24"/>
          <w:szCs w:val="24"/>
        </w:rPr>
        <w:t>harus</w:t>
      </w:r>
      <w:r w:rsidRPr="00A63772">
        <w:rPr>
          <w:rFonts w:eastAsia="Arial"/>
          <w:color w:val="231F1F"/>
          <w:spacing w:val="11"/>
          <w:sz w:val="24"/>
          <w:szCs w:val="24"/>
        </w:rPr>
        <w:t xml:space="preserve"> </w:t>
      </w:r>
      <w:r w:rsidRPr="00A63772">
        <w:rPr>
          <w:rFonts w:eastAsia="Arial"/>
          <w:color w:val="231F1F"/>
          <w:sz w:val="24"/>
          <w:szCs w:val="24"/>
        </w:rPr>
        <w:t>diproses</w:t>
      </w:r>
      <w:r w:rsidR="009E0A38">
        <w:rPr>
          <w:rFonts w:eastAsia="Arial"/>
          <w:color w:val="231F1F"/>
          <w:spacing w:val="17"/>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urutan</w:t>
      </w:r>
      <w:r w:rsidRPr="00A63772">
        <w:rPr>
          <w:rFonts w:eastAsia="Arial"/>
          <w:color w:val="231F1F"/>
          <w:spacing w:val="13"/>
          <w:sz w:val="24"/>
          <w:szCs w:val="24"/>
        </w:rPr>
        <w:t xml:space="preserve"> </w:t>
      </w:r>
      <w:r w:rsidRPr="00A63772">
        <w:rPr>
          <w:rFonts w:eastAsia="Arial"/>
          <w:color w:val="231F1F"/>
          <w:sz w:val="24"/>
          <w:szCs w:val="24"/>
        </w:rPr>
        <w:t>berikut:</w:t>
      </w:r>
      <w:r w:rsidRPr="00A63772">
        <w:rPr>
          <w:rFonts w:eastAsia="Arial"/>
          <w:color w:val="231F1F"/>
          <w:spacing w:val="15"/>
          <w:sz w:val="24"/>
          <w:szCs w:val="24"/>
        </w:rPr>
        <w:t xml:space="preserve"> </w:t>
      </w:r>
      <w:r w:rsidRPr="00A63772">
        <w:rPr>
          <w:rFonts w:eastAsia="Arial"/>
          <w:color w:val="231F1F"/>
          <w:sz w:val="24"/>
          <w:szCs w:val="24"/>
        </w:rPr>
        <w:t>FROM,</w:t>
      </w:r>
      <w:r w:rsidRPr="00A63772">
        <w:rPr>
          <w:rFonts w:eastAsia="Arial"/>
          <w:color w:val="231F1F"/>
          <w:spacing w:val="15"/>
          <w:sz w:val="24"/>
          <w:szCs w:val="24"/>
        </w:rPr>
        <w:t xml:space="preserve"> </w:t>
      </w:r>
      <w:r w:rsidRPr="00A63772">
        <w:rPr>
          <w:rFonts w:eastAsia="Arial"/>
          <w:color w:val="231F1F"/>
          <w:w w:val="103"/>
          <w:sz w:val="24"/>
          <w:szCs w:val="24"/>
        </w:rPr>
        <w:t xml:space="preserve">WHERE, </w:t>
      </w:r>
      <w:r w:rsidRPr="00A63772">
        <w:rPr>
          <w:rFonts w:eastAsia="Arial"/>
          <w:color w:val="231F1F"/>
          <w:sz w:val="24"/>
          <w:szCs w:val="24"/>
        </w:rPr>
        <w:t>GROUP</w:t>
      </w:r>
      <w:r w:rsidRPr="00A63772">
        <w:rPr>
          <w:rFonts w:eastAsia="Arial"/>
          <w:color w:val="231F1F"/>
          <w:spacing w:val="16"/>
          <w:sz w:val="24"/>
          <w:szCs w:val="24"/>
        </w:rPr>
        <w:t xml:space="preserve"> </w:t>
      </w:r>
      <w:r w:rsidRPr="00A63772">
        <w:rPr>
          <w:rFonts w:eastAsia="Arial"/>
          <w:color w:val="231F1F"/>
          <w:sz w:val="24"/>
          <w:szCs w:val="24"/>
        </w:rPr>
        <w:t>BY,</w:t>
      </w:r>
      <w:r w:rsidRPr="00A63772">
        <w:rPr>
          <w:rFonts w:eastAsia="Arial"/>
          <w:color w:val="231F1F"/>
          <w:spacing w:val="8"/>
          <w:sz w:val="24"/>
          <w:szCs w:val="24"/>
        </w:rPr>
        <w:t xml:space="preserve"> </w:t>
      </w:r>
      <w:r w:rsidRPr="00A63772">
        <w:rPr>
          <w:rFonts w:eastAsia="Arial"/>
          <w:color w:val="231F1F"/>
          <w:sz w:val="24"/>
          <w:szCs w:val="24"/>
        </w:rPr>
        <w:t>HAVING,</w:t>
      </w:r>
      <w:r w:rsidRPr="00A63772">
        <w:rPr>
          <w:rFonts w:eastAsia="Arial"/>
          <w:color w:val="231F1F"/>
          <w:spacing w:val="18"/>
          <w:sz w:val="24"/>
          <w:szCs w:val="24"/>
        </w:rPr>
        <w:t xml:space="preserve"> </w:t>
      </w:r>
      <w:r w:rsidR="009E0A38">
        <w:rPr>
          <w:rFonts w:eastAsia="Arial"/>
          <w:color w:val="231F1F"/>
          <w:spacing w:val="18"/>
          <w:sz w:val="24"/>
          <w:szCs w:val="24"/>
        </w:rPr>
        <w:t>S</w:t>
      </w:r>
      <w:r w:rsidRPr="00A63772">
        <w:rPr>
          <w:rFonts w:eastAsia="Arial"/>
          <w:color w:val="231F1F"/>
          <w:sz w:val="24"/>
          <w:szCs w:val="24"/>
        </w:rPr>
        <w:t>ELECT,</w:t>
      </w:r>
      <w:r w:rsidRPr="00A63772">
        <w:rPr>
          <w:rFonts w:eastAsia="Arial"/>
          <w:color w:val="231F1F"/>
          <w:spacing w:val="18"/>
          <w:sz w:val="24"/>
          <w:szCs w:val="24"/>
        </w:rPr>
        <w:t xml:space="preserve"> </w:t>
      </w:r>
      <w:r w:rsidRPr="00A63772">
        <w:rPr>
          <w:rFonts w:eastAsia="Arial"/>
          <w:color w:val="231F1F"/>
          <w:sz w:val="24"/>
          <w:szCs w:val="24"/>
        </w:rPr>
        <w:t>ORDER</w:t>
      </w:r>
      <w:r w:rsidRPr="00A63772">
        <w:rPr>
          <w:rFonts w:eastAsia="Arial"/>
          <w:color w:val="231F1F"/>
          <w:spacing w:val="16"/>
          <w:sz w:val="24"/>
          <w:szCs w:val="24"/>
        </w:rPr>
        <w:t xml:space="preserve"> </w:t>
      </w:r>
      <w:r w:rsidRPr="00A63772">
        <w:rPr>
          <w:rFonts w:eastAsia="Arial"/>
          <w:color w:val="231F1F"/>
          <w:sz w:val="24"/>
          <w:szCs w:val="24"/>
        </w:rPr>
        <w:t>BY.</w:t>
      </w:r>
      <w:r w:rsidRPr="00A63772">
        <w:rPr>
          <w:rFonts w:eastAsia="Arial"/>
          <w:color w:val="231F1F"/>
          <w:spacing w:val="8"/>
          <w:sz w:val="24"/>
          <w:szCs w:val="24"/>
        </w:rPr>
        <w:t xml:space="preserve"> </w:t>
      </w:r>
      <w:r w:rsidRPr="00A63772">
        <w:rPr>
          <w:rFonts w:eastAsia="Arial"/>
          <w:color w:val="231F1F"/>
          <w:sz w:val="24"/>
          <w:szCs w:val="24"/>
        </w:rPr>
        <w:lastRenderedPageBreak/>
        <w:t>Perhatikan</w:t>
      </w:r>
      <w:r w:rsidRPr="00A63772">
        <w:rPr>
          <w:rFonts w:eastAsia="Arial"/>
          <w:color w:val="231F1F"/>
          <w:spacing w:val="21"/>
          <w:sz w:val="24"/>
          <w:szCs w:val="24"/>
        </w:rPr>
        <w:t xml:space="preserve"> </w:t>
      </w:r>
      <w:r w:rsidRPr="00A63772">
        <w:rPr>
          <w:rFonts w:eastAsia="Arial"/>
          <w:color w:val="231F1F"/>
          <w:sz w:val="24"/>
          <w:szCs w:val="24"/>
        </w:rPr>
        <w:t>bahwa</w:t>
      </w:r>
      <w:r w:rsidRPr="00A63772">
        <w:rPr>
          <w:rFonts w:eastAsia="Arial"/>
          <w:color w:val="231F1F"/>
          <w:spacing w:val="13"/>
          <w:sz w:val="24"/>
          <w:szCs w:val="24"/>
        </w:rPr>
        <w:t xml:space="preserve"> </w:t>
      </w:r>
      <w:r w:rsidRPr="00A63772">
        <w:rPr>
          <w:rFonts w:eastAsia="Arial"/>
          <w:color w:val="231F1F"/>
          <w:sz w:val="24"/>
          <w:szCs w:val="24"/>
        </w:rPr>
        <w:t>ini</w:t>
      </w:r>
      <w:r w:rsidRPr="00A63772">
        <w:rPr>
          <w:rFonts w:eastAsia="Arial"/>
          <w:color w:val="231F1F"/>
          <w:spacing w:val="5"/>
          <w:sz w:val="24"/>
          <w:szCs w:val="24"/>
        </w:rPr>
        <w:t xml:space="preserve"> </w:t>
      </w:r>
      <w:r w:rsidRPr="00A63772">
        <w:rPr>
          <w:rFonts w:eastAsia="Arial"/>
          <w:i/>
          <w:color w:val="231F1F"/>
          <w:sz w:val="24"/>
          <w:szCs w:val="24"/>
        </w:rPr>
        <w:t>bukan</w:t>
      </w:r>
      <w:r w:rsidRPr="00A63772">
        <w:rPr>
          <w:rFonts w:eastAsia="Arial"/>
          <w:i/>
          <w:color w:val="231F1F"/>
          <w:spacing w:val="12"/>
          <w:sz w:val="24"/>
          <w:szCs w:val="24"/>
        </w:rPr>
        <w:t xml:space="preserve"> </w:t>
      </w:r>
      <w:r w:rsidRPr="00A63772">
        <w:rPr>
          <w:rFonts w:eastAsia="Arial"/>
          <w:color w:val="231F1F"/>
          <w:sz w:val="24"/>
          <w:szCs w:val="24"/>
        </w:rPr>
        <w:t>urutan</w:t>
      </w:r>
      <w:r w:rsidRPr="00A63772">
        <w:rPr>
          <w:rFonts w:eastAsia="Arial"/>
          <w:color w:val="231F1F"/>
          <w:spacing w:val="13"/>
          <w:sz w:val="24"/>
          <w:szCs w:val="24"/>
        </w:rPr>
        <w:t xml:space="preserve"> </w:t>
      </w:r>
      <w:r w:rsidRPr="00A63772">
        <w:rPr>
          <w:rFonts w:eastAsia="Arial"/>
          <w:color w:val="231F1F"/>
          <w:w w:val="103"/>
          <w:sz w:val="24"/>
          <w:szCs w:val="24"/>
        </w:rPr>
        <w:t>dalam</w:t>
      </w:r>
      <w:r w:rsidR="009E0A38">
        <w:rPr>
          <w:rFonts w:eastAsia="Arial"/>
          <w:color w:val="231F1F"/>
          <w:w w:val="103"/>
          <w:sz w:val="24"/>
          <w:szCs w:val="24"/>
        </w:rPr>
        <w:t xml:space="preserve"> </w:t>
      </w:r>
      <w:r w:rsidRPr="00A63772">
        <w:rPr>
          <w:rFonts w:eastAsia="Arial"/>
          <w:color w:val="231F1F"/>
          <w:sz w:val="24"/>
          <w:szCs w:val="24"/>
        </w:rPr>
        <w:t>yang</w:t>
      </w:r>
      <w:r w:rsidRPr="00A63772">
        <w:rPr>
          <w:rFonts w:eastAsia="Arial"/>
          <w:color w:val="231F1F"/>
          <w:spacing w:val="10"/>
          <w:sz w:val="24"/>
          <w:szCs w:val="24"/>
        </w:rPr>
        <w:t xml:space="preserve"> </w:t>
      </w:r>
      <w:r w:rsidRPr="00A63772">
        <w:rPr>
          <w:rFonts w:eastAsia="Arial"/>
          <w:color w:val="231F1F"/>
          <w:sz w:val="24"/>
          <w:szCs w:val="24"/>
        </w:rPr>
        <w:t>harus</w:t>
      </w:r>
      <w:r w:rsidRPr="00A63772">
        <w:rPr>
          <w:rFonts w:eastAsia="Arial"/>
          <w:color w:val="231F1F"/>
          <w:spacing w:val="11"/>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tentukan</w:t>
      </w:r>
      <w:r w:rsidRPr="00A63772">
        <w:rPr>
          <w:rFonts w:eastAsia="Arial"/>
          <w:color w:val="231F1F"/>
          <w:spacing w:val="17"/>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kueri</w:t>
      </w:r>
      <w:r w:rsidRPr="00A63772">
        <w:rPr>
          <w:rFonts w:eastAsia="Arial"/>
          <w:color w:val="231F1F"/>
          <w:spacing w:val="10"/>
          <w:sz w:val="24"/>
          <w:szCs w:val="24"/>
        </w:rPr>
        <w:t xml:space="preserve"> </w:t>
      </w:r>
      <w:r w:rsidRPr="00A63772">
        <w:rPr>
          <w:rFonts w:eastAsia="Arial"/>
          <w:color w:val="231F1F"/>
          <w:w w:val="103"/>
          <w:sz w:val="24"/>
          <w:szCs w:val="24"/>
        </w:rPr>
        <w:t>Anda.</w:t>
      </w:r>
    </w:p>
    <w:p w:rsidR="00437E69" w:rsidRPr="00A63772" w:rsidRDefault="00437E69" w:rsidP="009E0A38">
      <w:pPr>
        <w:spacing w:before="7" w:line="160" w:lineRule="exact"/>
        <w:ind w:left="110"/>
        <w:rPr>
          <w:sz w:val="24"/>
          <w:szCs w:val="24"/>
        </w:rPr>
      </w:pPr>
    </w:p>
    <w:p w:rsidR="00437E69" w:rsidRPr="00A63772" w:rsidRDefault="00A63772" w:rsidP="004A582C">
      <w:pPr>
        <w:spacing w:before="46" w:line="276" w:lineRule="auto"/>
        <w:ind w:left="110"/>
        <w:jc w:val="both"/>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b/>
          <w:color w:val="231F1F"/>
          <w:sz w:val="24"/>
          <w:szCs w:val="24"/>
        </w:rPr>
        <w:t>SELECT:</w:t>
      </w:r>
      <w:r w:rsidRPr="00A63772">
        <w:rPr>
          <w:rFonts w:eastAsia="Arial"/>
          <w:b/>
          <w:color w:val="231F1F"/>
          <w:spacing w:val="19"/>
          <w:sz w:val="24"/>
          <w:szCs w:val="24"/>
        </w:rPr>
        <w:t xml:space="preserve"> </w:t>
      </w:r>
      <w:r w:rsidRPr="00A63772">
        <w:rPr>
          <w:rFonts w:eastAsia="Arial"/>
          <w:color w:val="231F1F"/>
          <w:sz w:val="24"/>
          <w:szCs w:val="24"/>
        </w:rPr>
        <w:t>Dengan</w:t>
      </w:r>
      <w:r w:rsidRPr="00A63772">
        <w:rPr>
          <w:rFonts w:eastAsia="Arial"/>
          <w:color w:val="231F1F"/>
          <w:spacing w:val="16"/>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sz w:val="24"/>
          <w:szCs w:val="24"/>
        </w:rPr>
        <w:t>SELECT</w:t>
      </w:r>
      <w:r w:rsidRPr="00A63772">
        <w:rPr>
          <w:rFonts w:eastAsia="Arial"/>
          <w:color w:val="231F1F"/>
          <w:spacing w:val="17"/>
          <w:sz w:val="24"/>
          <w:szCs w:val="24"/>
        </w:rPr>
        <w:t xml:space="preserve"> </w:t>
      </w:r>
      <w:r w:rsidRPr="00A63772">
        <w:rPr>
          <w:rFonts w:eastAsia="Arial"/>
          <w:color w:val="231F1F"/>
          <w:sz w:val="24"/>
          <w:szCs w:val="24"/>
        </w:rPr>
        <w:t>dari</w:t>
      </w:r>
      <w:r w:rsidRPr="00A63772">
        <w:rPr>
          <w:rFonts w:eastAsia="Arial"/>
          <w:color w:val="231F1F"/>
          <w:spacing w:val="8"/>
          <w:sz w:val="24"/>
          <w:szCs w:val="24"/>
        </w:rPr>
        <w:t xml:space="preserve"> </w:t>
      </w:r>
      <w:r w:rsidRPr="00A63772">
        <w:rPr>
          <w:rFonts w:eastAsia="Arial"/>
          <w:color w:val="231F1F"/>
          <w:sz w:val="24"/>
          <w:szCs w:val="24"/>
        </w:rPr>
        <w:t>perintah</w:t>
      </w:r>
      <w:r w:rsidRPr="00A63772">
        <w:rPr>
          <w:rFonts w:eastAsia="Arial"/>
          <w:color w:val="231F1F"/>
          <w:spacing w:val="16"/>
          <w:sz w:val="24"/>
          <w:szCs w:val="24"/>
        </w:rPr>
        <w:t xml:space="preserve"> </w:t>
      </w:r>
      <w:r w:rsidRPr="00A63772">
        <w:rPr>
          <w:rFonts w:eastAsia="Arial"/>
          <w:color w:val="231F1F"/>
          <w:sz w:val="24"/>
          <w:szCs w:val="24"/>
        </w:rPr>
        <w:t>SELECT,</w:t>
      </w:r>
      <w:r w:rsidRPr="00A63772">
        <w:rPr>
          <w:rFonts w:eastAsia="Arial"/>
          <w:color w:val="231F1F"/>
          <w:spacing w:val="18"/>
          <w:sz w:val="24"/>
          <w:szCs w:val="24"/>
        </w:rPr>
        <w:t xml:space="preserve"> </w:t>
      </w:r>
      <w:r w:rsidRPr="00A63772">
        <w:rPr>
          <w:rFonts w:eastAsia="Arial"/>
          <w:color w:val="231F1F"/>
          <w:sz w:val="24"/>
          <w:szCs w:val="24"/>
        </w:rPr>
        <w:t>menentukan</w:t>
      </w:r>
      <w:r w:rsidRPr="00A63772">
        <w:rPr>
          <w:rFonts w:eastAsia="Arial"/>
          <w:color w:val="231F1F"/>
          <w:spacing w:val="24"/>
          <w:sz w:val="24"/>
          <w:szCs w:val="24"/>
        </w:rPr>
        <w:t xml:space="preserve"> </w:t>
      </w:r>
      <w:r w:rsidRPr="00A63772">
        <w:rPr>
          <w:rFonts w:eastAsia="Arial"/>
          <w:color w:val="231F1F"/>
          <w:sz w:val="24"/>
          <w:szCs w:val="24"/>
        </w:rPr>
        <w:t>kolom</w:t>
      </w:r>
      <w:r w:rsidRPr="00A63772">
        <w:rPr>
          <w:rFonts w:eastAsia="Arial"/>
          <w:color w:val="231F1F"/>
          <w:spacing w:val="12"/>
          <w:sz w:val="24"/>
          <w:szCs w:val="24"/>
        </w:rPr>
        <w:t xml:space="preserve"> </w:t>
      </w:r>
      <w:r w:rsidRPr="00A63772">
        <w:rPr>
          <w:rFonts w:eastAsia="Arial"/>
          <w:color w:val="231F1F"/>
          <w:w w:val="103"/>
          <w:sz w:val="24"/>
          <w:szCs w:val="24"/>
        </w:rPr>
        <w:t>yang</w:t>
      </w:r>
      <w:r w:rsidR="009E0A38">
        <w:rPr>
          <w:rFonts w:eastAsia="Arial"/>
          <w:color w:val="231F1F"/>
          <w:w w:val="103"/>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ingin</w:t>
      </w:r>
      <w:r w:rsidRPr="00A63772">
        <w:rPr>
          <w:rFonts w:eastAsia="Arial"/>
          <w:color w:val="231F1F"/>
          <w:spacing w:val="10"/>
          <w:sz w:val="24"/>
          <w:szCs w:val="24"/>
        </w:rPr>
        <w:t xml:space="preserve"> </w:t>
      </w:r>
      <w:r w:rsidRPr="00A63772">
        <w:rPr>
          <w:rFonts w:eastAsia="Arial"/>
          <w:color w:val="231F1F"/>
          <w:sz w:val="24"/>
          <w:szCs w:val="24"/>
        </w:rPr>
        <w:t>ditampilkan</w:t>
      </w:r>
      <w:r w:rsidRPr="00A63772">
        <w:rPr>
          <w:rFonts w:eastAsia="Arial"/>
          <w:color w:val="231F1F"/>
          <w:spacing w:val="22"/>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hasil</w:t>
      </w:r>
      <w:r w:rsidRPr="00A63772">
        <w:rPr>
          <w:rFonts w:eastAsia="Arial"/>
          <w:color w:val="231F1F"/>
          <w:spacing w:val="10"/>
          <w:sz w:val="24"/>
          <w:szCs w:val="24"/>
        </w:rPr>
        <w:t xml:space="preserve"> </w:t>
      </w:r>
      <w:r w:rsidRPr="00A63772">
        <w:rPr>
          <w:rFonts w:eastAsia="Arial"/>
          <w:color w:val="231F1F"/>
          <w:sz w:val="24"/>
          <w:szCs w:val="24"/>
        </w:rPr>
        <w:t>kueri</w:t>
      </w:r>
      <w:r w:rsidRPr="00A63772">
        <w:rPr>
          <w:rFonts w:eastAsia="Arial"/>
          <w:color w:val="231F1F"/>
          <w:spacing w:val="10"/>
          <w:sz w:val="24"/>
          <w:szCs w:val="24"/>
        </w:rPr>
        <w:t xml:space="preserve"> </w:t>
      </w:r>
      <w:r w:rsidRPr="00A63772">
        <w:rPr>
          <w:rFonts w:eastAsia="Arial"/>
          <w:color w:val="231F1F"/>
          <w:sz w:val="24"/>
          <w:szCs w:val="24"/>
        </w:rPr>
        <w:t>dan,</w:t>
      </w:r>
      <w:r w:rsidRPr="00A63772">
        <w:rPr>
          <w:rFonts w:eastAsia="Arial"/>
          <w:color w:val="231F1F"/>
          <w:spacing w:val="9"/>
          <w:sz w:val="24"/>
          <w:szCs w:val="24"/>
        </w:rPr>
        <w:t xml:space="preserve"> </w:t>
      </w:r>
      <w:r w:rsidRPr="00A63772">
        <w:rPr>
          <w:rFonts w:eastAsia="Arial"/>
          <w:color w:val="231F1F"/>
          <w:sz w:val="24"/>
          <w:szCs w:val="24"/>
        </w:rPr>
        <w:t>secara</w:t>
      </w:r>
      <w:r w:rsidRPr="00A63772">
        <w:rPr>
          <w:rFonts w:eastAsia="Arial"/>
          <w:color w:val="231F1F"/>
          <w:spacing w:val="14"/>
          <w:sz w:val="24"/>
          <w:szCs w:val="24"/>
        </w:rPr>
        <w:t xml:space="preserve"> </w:t>
      </w:r>
      <w:r w:rsidRPr="00A63772">
        <w:rPr>
          <w:rFonts w:eastAsia="Arial"/>
          <w:color w:val="231F1F"/>
          <w:sz w:val="24"/>
          <w:szCs w:val="24"/>
        </w:rPr>
        <w:t>opsional,</w:t>
      </w:r>
      <w:r w:rsidRPr="00A63772">
        <w:rPr>
          <w:rFonts w:eastAsia="Arial"/>
          <w:color w:val="231F1F"/>
          <w:spacing w:val="18"/>
          <w:sz w:val="24"/>
          <w:szCs w:val="24"/>
        </w:rPr>
        <w:t xml:space="preserve"> </w:t>
      </w:r>
      <w:r w:rsidRPr="00A63772">
        <w:rPr>
          <w:rFonts w:eastAsia="Arial"/>
          <w:color w:val="231F1F"/>
          <w:sz w:val="24"/>
          <w:szCs w:val="24"/>
        </w:rPr>
        <w:t>judul</w:t>
      </w:r>
      <w:r w:rsidRPr="00A63772">
        <w:rPr>
          <w:rFonts w:eastAsia="Arial"/>
          <w:color w:val="231F1F"/>
          <w:spacing w:val="10"/>
          <w:sz w:val="24"/>
          <w:szCs w:val="24"/>
        </w:rPr>
        <w:t xml:space="preserve"> </w:t>
      </w:r>
      <w:r w:rsidRPr="00A63772">
        <w:rPr>
          <w:rFonts w:eastAsia="Arial"/>
          <w:color w:val="231F1F"/>
          <w:sz w:val="24"/>
          <w:szCs w:val="24"/>
        </w:rPr>
        <w:t>kolom</w:t>
      </w:r>
      <w:r w:rsidRPr="00A63772">
        <w:rPr>
          <w:rFonts w:eastAsia="Arial"/>
          <w:color w:val="231F1F"/>
          <w:spacing w:val="12"/>
          <w:sz w:val="24"/>
          <w:szCs w:val="24"/>
        </w:rPr>
        <w:t xml:space="preserve"> </w:t>
      </w:r>
      <w:r w:rsidRPr="00A63772">
        <w:rPr>
          <w:rFonts w:eastAsia="Arial"/>
          <w:color w:val="231F1F"/>
          <w:sz w:val="24"/>
          <w:szCs w:val="24"/>
        </w:rPr>
        <w:t>mana</w:t>
      </w:r>
      <w:r w:rsidRPr="00A63772">
        <w:rPr>
          <w:rFonts w:eastAsia="Arial"/>
          <w:color w:val="231F1F"/>
          <w:spacing w:val="11"/>
          <w:sz w:val="24"/>
          <w:szCs w:val="24"/>
        </w:rPr>
        <w:t xml:space="preserve"> </w:t>
      </w:r>
      <w:r w:rsidRPr="00A63772">
        <w:rPr>
          <w:rFonts w:eastAsia="Arial"/>
          <w:color w:val="231F1F"/>
          <w:sz w:val="24"/>
          <w:szCs w:val="24"/>
        </w:rPr>
        <w:t>yang</w:t>
      </w:r>
      <w:r w:rsidRPr="00A63772">
        <w:rPr>
          <w:rFonts w:eastAsia="Arial"/>
          <w:color w:val="231F1F"/>
          <w:spacing w:val="10"/>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004A582C">
        <w:rPr>
          <w:rFonts w:eastAsia="Arial"/>
          <w:color w:val="231F1F"/>
          <w:w w:val="103"/>
          <w:sz w:val="24"/>
          <w:szCs w:val="24"/>
        </w:rPr>
        <w:t>tuju</w:t>
      </w:r>
      <w:r w:rsidRPr="00A63772">
        <w:rPr>
          <w:rFonts w:eastAsia="Arial"/>
          <w:color w:val="231F1F"/>
          <w:sz w:val="24"/>
          <w:szCs w:val="24"/>
        </w:rPr>
        <w:t>.</w:t>
      </w:r>
      <w:r w:rsidRPr="00A63772">
        <w:rPr>
          <w:rFonts w:eastAsia="Arial"/>
          <w:color w:val="231F1F"/>
          <w:spacing w:val="11"/>
          <w:sz w:val="24"/>
          <w:szCs w:val="24"/>
        </w:rPr>
        <w:t xml:space="preserve"> </w:t>
      </w:r>
      <w:r w:rsidRPr="00A63772">
        <w:rPr>
          <w:rFonts w:eastAsia="Arial"/>
          <w:color w:val="231F1F"/>
          <w:sz w:val="24"/>
          <w:szCs w:val="24"/>
        </w:rPr>
        <w:t>Klausa</w:t>
      </w:r>
      <w:r w:rsidRPr="00A63772">
        <w:rPr>
          <w:rFonts w:eastAsia="Arial"/>
          <w:color w:val="231F1F"/>
          <w:spacing w:val="14"/>
          <w:sz w:val="24"/>
          <w:szCs w:val="24"/>
        </w:rPr>
        <w:t xml:space="preserve"> </w:t>
      </w:r>
      <w:r w:rsidRPr="00A63772">
        <w:rPr>
          <w:rFonts w:eastAsia="Arial"/>
          <w:color w:val="231F1F"/>
          <w:sz w:val="24"/>
          <w:szCs w:val="24"/>
        </w:rPr>
        <w:t>ini</w:t>
      </w:r>
      <w:r w:rsidRPr="00A63772">
        <w:rPr>
          <w:rFonts w:eastAsia="Arial"/>
          <w:color w:val="231F1F"/>
          <w:spacing w:val="5"/>
          <w:sz w:val="24"/>
          <w:szCs w:val="24"/>
        </w:rPr>
        <w:t xml:space="preserve"> </w:t>
      </w:r>
      <w:proofErr w:type="gramStart"/>
      <w:r w:rsidRPr="00A63772">
        <w:rPr>
          <w:rFonts w:eastAsia="Arial"/>
          <w:color w:val="231F1F"/>
          <w:sz w:val="24"/>
          <w:szCs w:val="24"/>
        </w:rPr>
        <w:t xml:space="preserve">mengimplementasikan </w:t>
      </w:r>
      <w:r w:rsidRPr="00A63772">
        <w:rPr>
          <w:rFonts w:eastAsia="Arial"/>
          <w:color w:val="231F1F"/>
          <w:spacing w:val="4"/>
          <w:sz w:val="24"/>
          <w:szCs w:val="24"/>
        </w:rPr>
        <w:t xml:space="preserve"> </w:t>
      </w:r>
      <w:r w:rsidRPr="00A63772">
        <w:rPr>
          <w:rFonts w:eastAsia="Arial"/>
          <w:i/>
          <w:color w:val="231F1F"/>
          <w:sz w:val="24"/>
          <w:szCs w:val="24"/>
        </w:rPr>
        <w:t>proyeksi</w:t>
      </w:r>
      <w:proofErr w:type="gramEnd"/>
      <w:r w:rsidRPr="00A63772">
        <w:rPr>
          <w:rFonts w:eastAsia="Arial"/>
          <w:i/>
          <w:color w:val="231F1F"/>
          <w:spacing w:val="17"/>
          <w:sz w:val="24"/>
          <w:szCs w:val="24"/>
        </w:rPr>
        <w:t xml:space="preserve"> </w:t>
      </w:r>
      <w:r w:rsidRPr="00A63772">
        <w:rPr>
          <w:rFonts w:eastAsia="Arial"/>
          <w:color w:val="000000"/>
          <w:w w:val="103"/>
          <w:sz w:val="24"/>
          <w:szCs w:val="24"/>
        </w:rPr>
        <w:t>relasional</w:t>
      </w:r>
      <w:r w:rsidR="004A582C">
        <w:rPr>
          <w:rFonts w:eastAsia="Arial"/>
          <w:sz w:val="24"/>
          <w:szCs w:val="24"/>
        </w:rPr>
        <w:t xml:space="preserve"> </w:t>
      </w:r>
      <w:r w:rsidRPr="00A63772">
        <w:rPr>
          <w:rFonts w:eastAsia="Arial"/>
          <w:color w:val="231F1F"/>
          <w:sz w:val="24"/>
          <w:szCs w:val="24"/>
        </w:rPr>
        <w:t>operator</w:t>
      </w:r>
    </w:p>
    <w:p w:rsidR="00437E69" w:rsidRPr="00A63772" w:rsidRDefault="00A63772" w:rsidP="004A582C">
      <w:pPr>
        <w:spacing w:before="46" w:line="276" w:lineRule="auto"/>
        <w:ind w:left="110"/>
        <w:jc w:val="both"/>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b/>
          <w:color w:val="231F1F"/>
          <w:sz w:val="24"/>
          <w:szCs w:val="24"/>
        </w:rPr>
        <w:t>WHERE:</w:t>
      </w:r>
      <w:r w:rsidRPr="00A63772">
        <w:rPr>
          <w:rFonts w:eastAsia="Arial"/>
          <w:b/>
          <w:color w:val="231F1F"/>
          <w:spacing w:val="18"/>
          <w:sz w:val="24"/>
          <w:szCs w:val="24"/>
        </w:rPr>
        <w:t xml:space="preserve"> </w:t>
      </w:r>
      <w:r w:rsidRPr="00A63772">
        <w:rPr>
          <w:rFonts w:eastAsia="Arial"/>
          <w:color w:val="231F1F"/>
          <w:sz w:val="24"/>
          <w:szCs w:val="24"/>
        </w:rPr>
        <w:t>Klausa</w:t>
      </w:r>
      <w:r w:rsidRPr="00A63772">
        <w:rPr>
          <w:rFonts w:eastAsia="Arial"/>
          <w:color w:val="231F1F"/>
          <w:spacing w:val="14"/>
          <w:sz w:val="24"/>
          <w:szCs w:val="24"/>
        </w:rPr>
        <w:t xml:space="preserve"> </w:t>
      </w:r>
      <w:r w:rsidRPr="00A63772">
        <w:rPr>
          <w:rFonts w:eastAsia="Arial"/>
          <w:color w:val="231F1F"/>
          <w:sz w:val="24"/>
          <w:szCs w:val="24"/>
        </w:rPr>
        <w:t>WHERE</w:t>
      </w:r>
      <w:r w:rsidRPr="00A63772">
        <w:rPr>
          <w:rFonts w:eastAsia="Arial"/>
          <w:color w:val="231F1F"/>
          <w:spacing w:val="17"/>
          <w:sz w:val="24"/>
          <w:szCs w:val="24"/>
        </w:rPr>
        <w:t xml:space="preserve"> </w:t>
      </w:r>
      <w:r w:rsidRPr="00A63772">
        <w:rPr>
          <w:rFonts w:eastAsia="Arial"/>
          <w:color w:val="231F1F"/>
          <w:sz w:val="24"/>
          <w:szCs w:val="24"/>
        </w:rPr>
        <w:t>memungkinkan</w:t>
      </w:r>
      <w:r w:rsidRPr="00A63772">
        <w:rPr>
          <w:rFonts w:eastAsia="Arial"/>
          <w:color w:val="231F1F"/>
          <w:spacing w:val="29"/>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untuk</w:t>
      </w:r>
      <w:r w:rsidRPr="00A63772">
        <w:rPr>
          <w:rFonts w:eastAsia="Arial"/>
          <w:color w:val="231F1F"/>
          <w:spacing w:val="11"/>
          <w:sz w:val="24"/>
          <w:szCs w:val="24"/>
        </w:rPr>
        <w:t xml:space="preserve"> </w:t>
      </w:r>
      <w:r w:rsidRPr="00A63772">
        <w:rPr>
          <w:rFonts w:eastAsia="Arial"/>
          <w:color w:val="231F1F"/>
          <w:sz w:val="24"/>
          <w:szCs w:val="24"/>
        </w:rPr>
        <w:t>merumuskan</w:t>
      </w:r>
      <w:r w:rsidRPr="00A63772">
        <w:rPr>
          <w:rFonts w:eastAsia="Arial"/>
          <w:color w:val="231F1F"/>
          <w:spacing w:val="25"/>
          <w:sz w:val="24"/>
          <w:szCs w:val="24"/>
        </w:rPr>
        <w:t xml:space="preserve"> </w:t>
      </w:r>
      <w:r w:rsidRPr="00A63772">
        <w:rPr>
          <w:rFonts w:eastAsia="Arial"/>
          <w:color w:val="231F1F"/>
          <w:sz w:val="24"/>
          <w:szCs w:val="24"/>
        </w:rPr>
        <w:t>kondisi</w:t>
      </w:r>
      <w:r w:rsidRPr="00A63772">
        <w:rPr>
          <w:rFonts w:eastAsia="Arial"/>
          <w:color w:val="231F1F"/>
          <w:spacing w:val="14"/>
          <w:sz w:val="24"/>
          <w:szCs w:val="24"/>
        </w:rPr>
        <w:t xml:space="preserve"> </w:t>
      </w:r>
      <w:r w:rsidRPr="00A63772">
        <w:rPr>
          <w:rFonts w:eastAsia="Arial"/>
          <w:color w:val="231F1F"/>
          <w:sz w:val="24"/>
          <w:szCs w:val="24"/>
        </w:rPr>
        <w:t>memfilter</w:t>
      </w:r>
      <w:r w:rsidRPr="00A63772">
        <w:rPr>
          <w:rFonts w:eastAsia="Arial"/>
          <w:color w:val="231F1F"/>
          <w:spacing w:val="18"/>
          <w:sz w:val="24"/>
          <w:szCs w:val="24"/>
        </w:rPr>
        <w:t xml:space="preserve"> </w:t>
      </w:r>
      <w:r w:rsidRPr="00A63772">
        <w:rPr>
          <w:rFonts w:eastAsia="Arial"/>
          <w:color w:val="231F1F"/>
          <w:sz w:val="24"/>
          <w:szCs w:val="24"/>
        </w:rPr>
        <w:t>baris</w:t>
      </w:r>
      <w:r w:rsidRPr="00A63772">
        <w:rPr>
          <w:rFonts w:eastAsia="Arial"/>
          <w:color w:val="231F1F"/>
          <w:spacing w:val="10"/>
          <w:sz w:val="24"/>
          <w:szCs w:val="24"/>
        </w:rPr>
        <w:t xml:space="preserve"> </w:t>
      </w:r>
      <w:r w:rsidRPr="00A63772">
        <w:rPr>
          <w:rFonts w:eastAsia="Arial"/>
          <w:color w:val="231F1F"/>
          <w:w w:val="103"/>
          <w:sz w:val="24"/>
          <w:szCs w:val="24"/>
        </w:rPr>
        <w:t xml:space="preserve">dari </w:t>
      </w:r>
      <w:r w:rsidRPr="00A63772">
        <w:rPr>
          <w:rFonts w:eastAsia="Arial"/>
          <w:color w:val="231F1F"/>
          <w:sz w:val="24"/>
          <w:szCs w:val="24"/>
        </w:rPr>
        <w:t>tabel</w:t>
      </w:r>
      <w:r w:rsidRPr="00A63772">
        <w:rPr>
          <w:rFonts w:eastAsia="Arial"/>
          <w:color w:val="231F1F"/>
          <w:spacing w:val="10"/>
          <w:sz w:val="24"/>
          <w:szCs w:val="24"/>
        </w:rPr>
        <w:t xml:space="preserve"> </w:t>
      </w:r>
      <w:r w:rsidRPr="00A63772">
        <w:rPr>
          <w:rFonts w:eastAsia="Arial"/>
          <w:color w:val="231F1F"/>
          <w:sz w:val="24"/>
          <w:szCs w:val="24"/>
        </w:rPr>
        <w:t>dasar;</w:t>
      </w:r>
      <w:r w:rsidRPr="00A63772">
        <w:rPr>
          <w:rFonts w:eastAsia="Arial"/>
          <w:color w:val="231F1F"/>
          <w:spacing w:val="13"/>
          <w:sz w:val="24"/>
          <w:szCs w:val="24"/>
        </w:rPr>
        <w:t xml:space="preserve"> </w:t>
      </w:r>
      <w:r w:rsidRPr="00A63772">
        <w:rPr>
          <w:rFonts w:eastAsia="Arial"/>
          <w:color w:val="231F1F"/>
          <w:sz w:val="24"/>
          <w:szCs w:val="24"/>
        </w:rPr>
        <w:t>mengimplementasikan operator</w:t>
      </w:r>
      <w:r w:rsidRPr="00A63772">
        <w:rPr>
          <w:rFonts w:eastAsia="Arial"/>
          <w:color w:val="231F1F"/>
          <w:spacing w:val="17"/>
          <w:sz w:val="24"/>
          <w:szCs w:val="24"/>
        </w:rPr>
        <w:t xml:space="preserve"> </w:t>
      </w:r>
      <w:r w:rsidRPr="00A63772">
        <w:rPr>
          <w:rFonts w:eastAsia="Arial"/>
          <w:i/>
          <w:color w:val="231F1F"/>
          <w:sz w:val="24"/>
          <w:szCs w:val="24"/>
        </w:rPr>
        <w:t>restriksi</w:t>
      </w:r>
      <w:r w:rsidRPr="00A63772">
        <w:rPr>
          <w:rFonts w:eastAsia="Arial"/>
          <w:i/>
          <w:color w:val="231F1F"/>
          <w:spacing w:val="15"/>
          <w:sz w:val="24"/>
          <w:szCs w:val="24"/>
        </w:rPr>
        <w:t xml:space="preserve"> </w:t>
      </w:r>
      <w:r w:rsidRPr="00A63772">
        <w:rPr>
          <w:rFonts w:eastAsia="Arial"/>
          <w:color w:val="000000"/>
          <w:sz w:val="24"/>
          <w:szCs w:val="24"/>
        </w:rPr>
        <w:t>relasional.</w:t>
      </w:r>
      <w:r w:rsidRPr="00A63772">
        <w:rPr>
          <w:rFonts w:eastAsia="Arial"/>
          <w:color w:val="000000"/>
          <w:spacing w:val="20"/>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w w:val="103"/>
          <w:sz w:val="24"/>
          <w:szCs w:val="24"/>
        </w:rPr>
        <w:t>dapat</w:t>
      </w:r>
      <w:r w:rsidR="004A582C">
        <w:rPr>
          <w:rFonts w:eastAsia="Arial"/>
          <w:color w:val="231F1F"/>
          <w:w w:val="103"/>
          <w:sz w:val="24"/>
          <w:szCs w:val="24"/>
        </w:rPr>
        <w:t xml:space="preserve"> </w:t>
      </w:r>
      <w:r w:rsidRPr="00A63772">
        <w:rPr>
          <w:rFonts w:eastAsia="Arial"/>
          <w:color w:val="231F1F"/>
          <w:sz w:val="24"/>
          <w:szCs w:val="24"/>
        </w:rPr>
        <w:t>menggunakan</w:t>
      </w:r>
      <w:r w:rsidRPr="00A63772">
        <w:rPr>
          <w:rFonts w:eastAsia="Arial"/>
          <w:color w:val="231F1F"/>
          <w:spacing w:val="28"/>
          <w:sz w:val="24"/>
          <w:szCs w:val="24"/>
        </w:rPr>
        <w:t xml:space="preserve"> </w:t>
      </w:r>
      <w:r w:rsidRPr="00A63772">
        <w:rPr>
          <w:rFonts w:eastAsia="Arial"/>
          <w:color w:val="231F1F"/>
          <w:sz w:val="24"/>
          <w:szCs w:val="24"/>
        </w:rPr>
        <w:t>berbagai</w:t>
      </w:r>
      <w:r w:rsidRPr="00A63772">
        <w:rPr>
          <w:rFonts w:eastAsia="Arial"/>
          <w:color w:val="231F1F"/>
          <w:spacing w:val="17"/>
          <w:sz w:val="24"/>
          <w:szCs w:val="24"/>
        </w:rPr>
        <w:t xml:space="preserve"> </w:t>
      </w:r>
      <w:r w:rsidRPr="00A63772">
        <w:rPr>
          <w:rFonts w:eastAsia="Arial"/>
          <w:color w:val="231F1F"/>
          <w:sz w:val="24"/>
          <w:szCs w:val="24"/>
        </w:rPr>
        <w:t>operator</w:t>
      </w:r>
      <w:r w:rsidRPr="00A63772">
        <w:rPr>
          <w:rFonts w:eastAsia="Arial"/>
          <w:color w:val="231F1F"/>
          <w:spacing w:val="17"/>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kondisi</w:t>
      </w:r>
      <w:r w:rsidRPr="00A63772">
        <w:rPr>
          <w:rFonts w:eastAsia="Arial"/>
          <w:color w:val="231F1F"/>
          <w:spacing w:val="14"/>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sz w:val="24"/>
          <w:szCs w:val="24"/>
        </w:rPr>
        <w:t>WHERE</w:t>
      </w:r>
      <w:r w:rsidRPr="00A63772">
        <w:rPr>
          <w:rFonts w:eastAsia="Arial"/>
          <w:color w:val="231F1F"/>
          <w:spacing w:val="17"/>
          <w:sz w:val="24"/>
          <w:szCs w:val="24"/>
        </w:rPr>
        <w:t xml:space="preserve"> </w:t>
      </w:r>
      <w:r w:rsidRPr="00A63772">
        <w:rPr>
          <w:rFonts w:eastAsia="Arial"/>
          <w:color w:val="231F1F"/>
          <w:sz w:val="24"/>
          <w:szCs w:val="24"/>
        </w:rPr>
        <w:t>And</w:t>
      </w:r>
      <w:r w:rsidRPr="00A63772">
        <w:rPr>
          <w:rFonts w:eastAsia="Arial"/>
          <w:color w:val="231F1F"/>
          <w:spacing w:val="-4"/>
          <w:sz w:val="24"/>
          <w:szCs w:val="24"/>
        </w:rPr>
        <w:t>a</w:t>
      </w:r>
      <w:r w:rsidRPr="00A63772">
        <w:rPr>
          <w:rFonts w:eastAsia="Arial"/>
          <w:color w:val="231F1F"/>
          <w:sz w:val="24"/>
          <w:szCs w:val="24"/>
        </w:rPr>
        <w:t>—seperti</w:t>
      </w:r>
      <w:r w:rsidRPr="00A63772">
        <w:rPr>
          <w:rFonts w:eastAsia="Arial"/>
          <w:color w:val="231F1F"/>
          <w:spacing w:val="28"/>
          <w:sz w:val="24"/>
          <w:szCs w:val="24"/>
        </w:rPr>
        <w:t xml:space="preserve"> </w:t>
      </w:r>
      <w:r w:rsidRPr="00A63772">
        <w:rPr>
          <w:rFonts w:eastAsia="Arial"/>
          <w:color w:val="231F1F"/>
          <w:sz w:val="24"/>
          <w:szCs w:val="24"/>
        </w:rPr>
        <w:t>BETWEEN,</w:t>
      </w:r>
      <w:r w:rsidRPr="00A63772">
        <w:rPr>
          <w:rFonts w:eastAsia="Arial"/>
          <w:color w:val="231F1F"/>
          <w:spacing w:val="23"/>
          <w:sz w:val="24"/>
          <w:szCs w:val="24"/>
        </w:rPr>
        <w:t xml:space="preserve"> </w:t>
      </w:r>
      <w:r w:rsidRPr="00A63772">
        <w:rPr>
          <w:rFonts w:eastAsia="Arial"/>
          <w:color w:val="231F1F"/>
          <w:sz w:val="24"/>
          <w:szCs w:val="24"/>
        </w:rPr>
        <w:t>LIKE,</w:t>
      </w:r>
      <w:r w:rsidRPr="00A63772">
        <w:rPr>
          <w:rFonts w:eastAsia="Arial"/>
          <w:color w:val="231F1F"/>
          <w:spacing w:val="11"/>
          <w:sz w:val="24"/>
          <w:szCs w:val="24"/>
        </w:rPr>
        <w:t xml:space="preserve"> </w:t>
      </w:r>
      <w:r w:rsidRPr="00A63772">
        <w:rPr>
          <w:rFonts w:eastAsia="Arial"/>
          <w:color w:val="231F1F"/>
          <w:sz w:val="24"/>
          <w:szCs w:val="24"/>
        </w:rPr>
        <w:t>IN,</w:t>
      </w:r>
      <w:r w:rsidRPr="00A63772">
        <w:rPr>
          <w:rFonts w:eastAsia="Arial"/>
          <w:color w:val="231F1F"/>
          <w:spacing w:val="6"/>
          <w:sz w:val="24"/>
          <w:szCs w:val="24"/>
        </w:rPr>
        <w:t xml:space="preserve"> </w:t>
      </w:r>
      <w:r w:rsidRPr="00A63772">
        <w:rPr>
          <w:rFonts w:eastAsia="Arial"/>
          <w:color w:val="231F1F"/>
          <w:sz w:val="24"/>
          <w:szCs w:val="24"/>
        </w:rPr>
        <w:t>CASE,</w:t>
      </w:r>
      <w:r w:rsidRPr="00A63772">
        <w:rPr>
          <w:rFonts w:eastAsia="Arial"/>
          <w:color w:val="231F1F"/>
          <w:spacing w:val="14"/>
          <w:sz w:val="24"/>
          <w:szCs w:val="24"/>
        </w:rPr>
        <w:t xml:space="preserve"> </w:t>
      </w:r>
      <w:r w:rsidRPr="00A63772">
        <w:rPr>
          <w:rFonts w:eastAsia="Arial"/>
          <w:color w:val="231F1F"/>
          <w:sz w:val="24"/>
          <w:szCs w:val="24"/>
        </w:rPr>
        <w:t>NOT,</w:t>
      </w:r>
      <w:r w:rsidRPr="00A63772">
        <w:rPr>
          <w:rFonts w:eastAsia="Arial"/>
          <w:color w:val="231F1F"/>
          <w:spacing w:val="11"/>
          <w:sz w:val="24"/>
          <w:szCs w:val="24"/>
        </w:rPr>
        <w:t xml:space="preserve"> </w:t>
      </w:r>
      <w:r w:rsidRPr="00A63772">
        <w:rPr>
          <w:rFonts w:eastAsia="Arial"/>
          <w:color w:val="231F1F"/>
          <w:w w:val="103"/>
          <w:sz w:val="24"/>
          <w:szCs w:val="24"/>
        </w:rPr>
        <w:t xml:space="preserve">AND, </w:t>
      </w:r>
      <w:r w:rsidRPr="00A63772">
        <w:rPr>
          <w:rFonts w:eastAsia="Arial"/>
          <w:color w:val="231F1F"/>
          <w:sz w:val="24"/>
          <w:szCs w:val="24"/>
        </w:rPr>
        <w:t>dan</w:t>
      </w:r>
      <w:r w:rsidRPr="00A63772">
        <w:rPr>
          <w:rFonts w:eastAsia="Arial"/>
          <w:color w:val="231F1F"/>
          <w:spacing w:val="8"/>
          <w:sz w:val="24"/>
          <w:szCs w:val="24"/>
        </w:rPr>
        <w:t xml:space="preserve"> </w:t>
      </w:r>
      <w:r w:rsidR="004A582C">
        <w:rPr>
          <w:rFonts w:eastAsia="Arial"/>
          <w:color w:val="231F1F"/>
          <w:sz w:val="24"/>
          <w:szCs w:val="24"/>
        </w:rPr>
        <w:t>OR—</w:t>
      </w:r>
    </w:p>
    <w:p w:rsidR="00437E69" w:rsidRPr="00A63772" w:rsidRDefault="00A63772" w:rsidP="004A582C">
      <w:pPr>
        <w:spacing w:before="67" w:line="276" w:lineRule="auto"/>
        <w:ind w:left="110"/>
        <w:rPr>
          <w:rFonts w:eastAsia="Arial"/>
          <w:sz w:val="24"/>
          <w:szCs w:val="24"/>
        </w:rPr>
      </w:pPr>
      <w:r w:rsidRPr="00A63772">
        <w:rPr>
          <w:rFonts w:eastAsia="Arial"/>
          <w:color w:val="231F1F"/>
          <w:sz w:val="24"/>
          <w:szCs w:val="24"/>
        </w:rPr>
        <w:t>•</w:t>
      </w:r>
      <w:r w:rsidRPr="00A63772">
        <w:rPr>
          <w:rFonts w:eastAsia="Arial"/>
          <w:color w:val="231F1F"/>
          <w:spacing w:val="2"/>
          <w:sz w:val="24"/>
          <w:szCs w:val="24"/>
        </w:rPr>
        <w:t xml:space="preserve"> </w:t>
      </w:r>
      <w:r w:rsidRPr="00A63772">
        <w:rPr>
          <w:rFonts w:eastAsia="Arial"/>
          <w:b/>
          <w:color w:val="231F1F"/>
          <w:sz w:val="24"/>
          <w:szCs w:val="24"/>
        </w:rPr>
        <w:t>ORDER</w:t>
      </w:r>
      <w:r w:rsidRPr="00A63772">
        <w:rPr>
          <w:rFonts w:eastAsia="Arial"/>
          <w:b/>
          <w:color w:val="231F1F"/>
          <w:spacing w:val="16"/>
          <w:sz w:val="24"/>
          <w:szCs w:val="24"/>
        </w:rPr>
        <w:t xml:space="preserve"> </w:t>
      </w:r>
      <w:r w:rsidRPr="00A63772">
        <w:rPr>
          <w:rFonts w:eastAsia="Arial"/>
          <w:b/>
          <w:color w:val="231F1F"/>
          <w:sz w:val="24"/>
          <w:szCs w:val="24"/>
        </w:rPr>
        <w:t>BY:</w:t>
      </w:r>
      <w:r w:rsidRPr="00A63772">
        <w:rPr>
          <w:rFonts w:eastAsia="Arial"/>
          <w:b/>
          <w:color w:val="231F1F"/>
          <w:spacing w:val="8"/>
          <w:sz w:val="24"/>
          <w:szCs w:val="24"/>
        </w:rPr>
        <w:t xml:space="preserve"> </w:t>
      </w:r>
      <w:r w:rsidRPr="00A63772">
        <w:rPr>
          <w:rFonts w:eastAsia="Arial"/>
          <w:color w:val="231F1F"/>
          <w:sz w:val="24"/>
          <w:szCs w:val="24"/>
        </w:rPr>
        <w:t>Dengan</w:t>
      </w:r>
      <w:r w:rsidRPr="00A63772">
        <w:rPr>
          <w:rFonts w:eastAsia="Arial"/>
          <w:color w:val="231F1F"/>
          <w:spacing w:val="16"/>
          <w:sz w:val="24"/>
          <w:szCs w:val="24"/>
        </w:rPr>
        <w:t xml:space="preserve"> </w:t>
      </w:r>
      <w:r w:rsidRPr="00A63772">
        <w:rPr>
          <w:rFonts w:eastAsia="Arial"/>
          <w:color w:val="231F1F"/>
          <w:sz w:val="24"/>
          <w:szCs w:val="24"/>
        </w:rPr>
        <w:t>klausa</w:t>
      </w:r>
      <w:r w:rsidRPr="00A63772">
        <w:rPr>
          <w:rFonts w:eastAsia="Arial"/>
          <w:color w:val="231F1F"/>
          <w:spacing w:val="13"/>
          <w:sz w:val="24"/>
          <w:szCs w:val="24"/>
        </w:rPr>
        <w:t xml:space="preserve"> </w:t>
      </w:r>
      <w:r w:rsidRPr="00A63772">
        <w:rPr>
          <w:rFonts w:eastAsia="Arial"/>
          <w:color w:val="231F1F"/>
          <w:sz w:val="24"/>
          <w:szCs w:val="24"/>
        </w:rPr>
        <w:t>ORDER</w:t>
      </w:r>
      <w:r w:rsidRPr="00A63772">
        <w:rPr>
          <w:rFonts w:eastAsia="Arial"/>
          <w:color w:val="231F1F"/>
          <w:spacing w:val="16"/>
          <w:sz w:val="24"/>
          <w:szCs w:val="24"/>
        </w:rPr>
        <w:t xml:space="preserve"> </w:t>
      </w:r>
      <w:r w:rsidRPr="00A63772">
        <w:rPr>
          <w:rFonts w:eastAsia="Arial"/>
          <w:color w:val="231F1F"/>
          <w:sz w:val="24"/>
          <w:szCs w:val="24"/>
        </w:rPr>
        <w:t>BY,</w:t>
      </w:r>
      <w:r w:rsidRPr="00A63772">
        <w:rPr>
          <w:rFonts w:eastAsia="Arial"/>
          <w:color w:val="231F1F"/>
          <w:spacing w:val="8"/>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004A582C">
        <w:rPr>
          <w:rFonts w:eastAsia="Arial"/>
          <w:color w:val="231F1F"/>
          <w:spacing w:val="11"/>
          <w:sz w:val="24"/>
          <w:szCs w:val="24"/>
        </w:rPr>
        <w:t>m</w:t>
      </w:r>
      <w:r w:rsidRPr="00A63772">
        <w:rPr>
          <w:rFonts w:eastAsia="Arial"/>
          <w:color w:val="231F1F"/>
          <w:sz w:val="24"/>
          <w:szCs w:val="24"/>
        </w:rPr>
        <w:t>enentukan</w:t>
      </w:r>
      <w:r w:rsidRPr="00A63772">
        <w:rPr>
          <w:rFonts w:eastAsia="Arial"/>
          <w:color w:val="231F1F"/>
          <w:spacing w:val="24"/>
          <w:sz w:val="24"/>
          <w:szCs w:val="24"/>
        </w:rPr>
        <w:t xml:space="preserve"> </w:t>
      </w:r>
      <w:r w:rsidRPr="00A63772">
        <w:rPr>
          <w:rFonts w:eastAsia="Arial"/>
          <w:color w:val="231F1F"/>
          <w:sz w:val="24"/>
          <w:szCs w:val="24"/>
        </w:rPr>
        <w:t>urutan</w:t>
      </w:r>
      <w:r w:rsidRPr="00A63772">
        <w:rPr>
          <w:rFonts w:eastAsia="Arial"/>
          <w:color w:val="231F1F"/>
          <w:spacing w:val="13"/>
          <w:sz w:val="24"/>
          <w:szCs w:val="24"/>
        </w:rPr>
        <w:t xml:space="preserve"> </w:t>
      </w:r>
      <w:r w:rsidRPr="00A63772">
        <w:rPr>
          <w:rFonts w:eastAsia="Arial"/>
          <w:color w:val="231F1F"/>
          <w:sz w:val="24"/>
          <w:szCs w:val="24"/>
        </w:rPr>
        <w:t>di</w:t>
      </w:r>
      <w:r w:rsidRPr="00A63772">
        <w:rPr>
          <w:rFonts w:eastAsia="Arial"/>
          <w:color w:val="231F1F"/>
          <w:spacing w:val="4"/>
          <w:sz w:val="24"/>
          <w:szCs w:val="24"/>
        </w:rPr>
        <w:t xml:space="preserve"> </w:t>
      </w:r>
      <w:r w:rsidRPr="00A63772">
        <w:rPr>
          <w:rFonts w:eastAsia="Arial"/>
          <w:color w:val="231F1F"/>
          <w:sz w:val="24"/>
          <w:szCs w:val="24"/>
        </w:rPr>
        <w:t>mana</w:t>
      </w:r>
      <w:r w:rsidRPr="00A63772">
        <w:rPr>
          <w:rFonts w:eastAsia="Arial"/>
          <w:color w:val="231F1F"/>
          <w:spacing w:val="11"/>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ingin</w:t>
      </w:r>
      <w:r w:rsidRPr="00A63772">
        <w:rPr>
          <w:rFonts w:eastAsia="Arial"/>
          <w:color w:val="231F1F"/>
          <w:spacing w:val="10"/>
          <w:sz w:val="24"/>
          <w:szCs w:val="24"/>
        </w:rPr>
        <w:t xml:space="preserve"> </w:t>
      </w:r>
      <w:r w:rsidRPr="00A63772">
        <w:rPr>
          <w:rFonts w:eastAsia="Arial"/>
          <w:color w:val="231F1F"/>
          <w:w w:val="103"/>
          <w:sz w:val="24"/>
          <w:szCs w:val="24"/>
        </w:rPr>
        <w:t xml:space="preserve">melihat </w:t>
      </w:r>
      <w:r w:rsidRPr="00A63772">
        <w:rPr>
          <w:rFonts w:eastAsia="Arial"/>
          <w:color w:val="231F1F"/>
          <w:sz w:val="24"/>
          <w:szCs w:val="24"/>
        </w:rPr>
        <w:t>baris</w:t>
      </w:r>
      <w:r w:rsidRPr="00A63772">
        <w:rPr>
          <w:rFonts w:eastAsia="Arial"/>
          <w:color w:val="231F1F"/>
          <w:spacing w:val="10"/>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hasil</w:t>
      </w:r>
      <w:r w:rsidRPr="00A63772">
        <w:rPr>
          <w:rFonts w:eastAsia="Arial"/>
          <w:color w:val="231F1F"/>
          <w:spacing w:val="10"/>
          <w:sz w:val="24"/>
          <w:szCs w:val="24"/>
        </w:rPr>
        <w:t xml:space="preserve"> </w:t>
      </w:r>
      <w:r w:rsidRPr="00A63772">
        <w:rPr>
          <w:rFonts w:eastAsia="Arial"/>
          <w:color w:val="231F1F"/>
          <w:sz w:val="24"/>
          <w:szCs w:val="24"/>
        </w:rPr>
        <w:t>kueri</w:t>
      </w:r>
      <w:r w:rsidRPr="00A63772">
        <w:rPr>
          <w:rFonts w:eastAsia="Arial"/>
          <w:color w:val="231F1F"/>
          <w:spacing w:val="10"/>
          <w:sz w:val="24"/>
          <w:szCs w:val="24"/>
        </w:rPr>
        <w:t xml:space="preserve"> </w:t>
      </w:r>
      <w:r w:rsidRPr="00A63772">
        <w:rPr>
          <w:rFonts w:eastAsia="Arial"/>
          <w:color w:val="231F1F"/>
          <w:w w:val="103"/>
          <w:sz w:val="24"/>
          <w:szCs w:val="24"/>
        </w:rPr>
        <w:t>Anda.</w:t>
      </w:r>
    </w:p>
    <w:p w:rsidR="00437E69" w:rsidRPr="00A63772" w:rsidRDefault="00437E69" w:rsidP="009E0A38">
      <w:pPr>
        <w:spacing w:line="120" w:lineRule="exact"/>
        <w:ind w:left="110"/>
        <w:rPr>
          <w:sz w:val="24"/>
          <w:szCs w:val="24"/>
        </w:rPr>
      </w:pPr>
    </w:p>
    <w:p w:rsidR="00437E69" w:rsidRPr="00A63772" w:rsidRDefault="00437E69" w:rsidP="009E0A38">
      <w:pPr>
        <w:spacing w:line="200" w:lineRule="exact"/>
        <w:ind w:left="110"/>
        <w:rPr>
          <w:sz w:val="24"/>
          <w:szCs w:val="24"/>
        </w:rPr>
      </w:pPr>
    </w:p>
    <w:p w:rsidR="00437E69" w:rsidRDefault="00A63772" w:rsidP="004A582C">
      <w:pPr>
        <w:spacing w:before="46" w:line="357" w:lineRule="auto"/>
        <w:ind w:left="110"/>
        <w:jc w:val="both"/>
        <w:rPr>
          <w:rFonts w:eastAsia="Arial"/>
          <w:color w:val="231F1F"/>
          <w:sz w:val="24"/>
          <w:szCs w:val="24"/>
        </w:rPr>
      </w:pPr>
      <w:r w:rsidRPr="00A63772">
        <w:rPr>
          <w:rFonts w:eastAsia="Arial"/>
          <w:color w:val="231F1F"/>
          <w:sz w:val="24"/>
          <w:szCs w:val="24"/>
        </w:rPr>
        <w:t>Klausa</w:t>
      </w:r>
      <w:r w:rsidRPr="00A63772">
        <w:rPr>
          <w:rFonts w:eastAsia="Arial"/>
          <w:color w:val="231F1F"/>
          <w:spacing w:val="14"/>
          <w:sz w:val="24"/>
          <w:szCs w:val="24"/>
        </w:rPr>
        <w:t xml:space="preserve"> </w:t>
      </w:r>
      <w:r w:rsidRPr="00A63772">
        <w:rPr>
          <w:rFonts w:eastAsia="Arial"/>
          <w:color w:val="231F1F"/>
          <w:sz w:val="24"/>
          <w:szCs w:val="24"/>
        </w:rPr>
        <w:t>FROM</w:t>
      </w:r>
      <w:r w:rsidRPr="00A63772">
        <w:rPr>
          <w:rFonts w:eastAsia="Arial"/>
          <w:color w:val="231F1F"/>
          <w:spacing w:val="13"/>
          <w:sz w:val="24"/>
          <w:szCs w:val="24"/>
        </w:rPr>
        <w:t xml:space="preserve"> </w:t>
      </w:r>
      <w:r w:rsidRPr="00A63772">
        <w:rPr>
          <w:rFonts w:eastAsia="Arial"/>
          <w:color w:val="231F1F"/>
          <w:sz w:val="24"/>
          <w:szCs w:val="24"/>
        </w:rPr>
        <w:t>memungkinkan</w:t>
      </w:r>
      <w:r w:rsidRPr="00A63772">
        <w:rPr>
          <w:rFonts w:eastAsia="Arial"/>
          <w:color w:val="231F1F"/>
          <w:spacing w:val="29"/>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untuk</w:t>
      </w:r>
      <w:r w:rsidRPr="00A63772">
        <w:rPr>
          <w:rFonts w:eastAsia="Arial"/>
          <w:color w:val="231F1F"/>
          <w:spacing w:val="11"/>
          <w:sz w:val="24"/>
          <w:szCs w:val="24"/>
        </w:rPr>
        <w:t xml:space="preserve"> </w:t>
      </w:r>
      <w:r w:rsidRPr="00A63772">
        <w:rPr>
          <w:rFonts w:eastAsia="Arial"/>
          <w:color w:val="231F1F"/>
          <w:sz w:val="24"/>
          <w:szCs w:val="24"/>
        </w:rPr>
        <w:t>menentukan</w:t>
      </w:r>
      <w:r w:rsidRPr="00A63772">
        <w:rPr>
          <w:rFonts w:eastAsia="Arial"/>
          <w:color w:val="231F1F"/>
          <w:spacing w:val="24"/>
          <w:sz w:val="24"/>
          <w:szCs w:val="24"/>
        </w:rPr>
        <w:t xml:space="preserve"> </w:t>
      </w:r>
      <w:r w:rsidRPr="00A63772">
        <w:rPr>
          <w:rFonts w:eastAsia="Arial"/>
          <w:color w:val="231F1F"/>
          <w:sz w:val="24"/>
          <w:szCs w:val="24"/>
        </w:rPr>
        <w:t>tabel</w:t>
      </w:r>
      <w:r w:rsidRPr="00A63772">
        <w:rPr>
          <w:rFonts w:eastAsia="Arial"/>
          <w:color w:val="231F1F"/>
          <w:spacing w:val="10"/>
          <w:sz w:val="24"/>
          <w:szCs w:val="24"/>
        </w:rPr>
        <w:t xml:space="preserve"> </w:t>
      </w:r>
      <w:r w:rsidRPr="00A63772">
        <w:rPr>
          <w:rFonts w:eastAsia="Arial"/>
          <w:color w:val="231F1F"/>
          <w:sz w:val="24"/>
          <w:szCs w:val="24"/>
        </w:rPr>
        <w:t>mana</w:t>
      </w:r>
      <w:r w:rsidRPr="00A63772">
        <w:rPr>
          <w:rFonts w:eastAsia="Arial"/>
          <w:color w:val="231F1F"/>
          <w:spacing w:val="11"/>
          <w:sz w:val="24"/>
          <w:szCs w:val="24"/>
        </w:rPr>
        <w:t xml:space="preserve"> </w:t>
      </w:r>
      <w:r w:rsidR="004A582C">
        <w:rPr>
          <w:rFonts w:eastAsia="Arial"/>
          <w:color w:val="231F1F"/>
          <w:spacing w:val="11"/>
          <w:sz w:val="24"/>
          <w:szCs w:val="24"/>
        </w:rPr>
        <w:t>y</w:t>
      </w:r>
      <w:r w:rsidRPr="00A63772">
        <w:rPr>
          <w:rFonts w:eastAsia="Arial"/>
          <w:color w:val="231F1F"/>
          <w:sz w:val="24"/>
          <w:szCs w:val="24"/>
        </w:rPr>
        <w:t>ang</w:t>
      </w:r>
      <w:r w:rsidRPr="00A63772">
        <w:rPr>
          <w:rFonts w:eastAsia="Arial"/>
          <w:color w:val="231F1F"/>
          <w:spacing w:val="10"/>
          <w:sz w:val="24"/>
          <w:szCs w:val="24"/>
        </w:rPr>
        <w:t xml:space="preserve"> </w:t>
      </w:r>
      <w:r w:rsidRPr="00A63772">
        <w:rPr>
          <w:rFonts w:eastAsia="Arial"/>
          <w:color w:val="231F1F"/>
          <w:sz w:val="24"/>
          <w:szCs w:val="24"/>
        </w:rPr>
        <w:t>ingin</w:t>
      </w:r>
      <w:r w:rsidRPr="00A63772">
        <w:rPr>
          <w:rFonts w:eastAsia="Arial"/>
          <w:color w:val="231F1F"/>
          <w:spacing w:val="10"/>
          <w:sz w:val="24"/>
          <w:szCs w:val="24"/>
        </w:rPr>
        <w:t xml:space="preserve"> </w:t>
      </w:r>
      <w:r w:rsidRPr="00A63772">
        <w:rPr>
          <w:rFonts w:eastAsia="Arial"/>
          <w:color w:val="231F1F"/>
          <w:sz w:val="24"/>
          <w:szCs w:val="24"/>
        </w:rPr>
        <w:t>Anda</w:t>
      </w:r>
      <w:r w:rsidRPr="00A63772">
        <w:rPr>
          <w:rFonts w:eastAsia="Arial"/>
          <w:color w:val="231F1F"/>
          <w:spacing w:val="11"/>
          <w:sz w:val="24"/>
          <w:szCs w:val="24"/>
        </w:rPr>
        <w:t xml:space="preserve"> </w:t>
      </w:r>
      <w:r w:rsidRPr="00A63772">
        <w:rPr>
          <w:rFonts w:eastAsia="Arial"/>
          <w:color w:val="231F1F"/>
          <w:sz w:val="24"/>
          <w:szCs w:val="24"/>
        </w:rPr>
        <w:t>akses.</w:t>
      </w:r>
      <w:r w:rsidRPr="00A63772">
        <w:rPr>
          <w:rFonts w:eastAsia="Arial"/>
          <w:color w:val="231F1F"/>
          <w:spacing w:val="13"/>
          <w:sz w:val="24"/>
          <w:szCs w:val="24"/>
        </w:rPr>
        <w:t xml:space="preserve"> </w:t>
      </w:r>
      <w:r w:rsidRPr="00A63772">
        <w:rPr>
          <w:rFonts w:eastAsia="Arial"/>
          <w:color w:val="231F1F"/>
          <w:sz w:val="24"/>
          <w:szCs w:val="24"/>
        </w:rPr>
        <w:t>Dalam</w:t>
      </w:r>
      <w:r w:rsidRPr="00A63772">
        <w:rPr>
          <w:rFonts w:eastAsia="Arial"/>
          <w:color w:val="231F1F"/>
          <w:spacing w:val="13"/>
          <w:sz w:val="24"/>
          <w:szCs w:val="24"/>
        </w:rPr>
        <w:t xml:space="preserve"> </w:t>
      </w:r>
      <w:r w:rsidRPr="00A63772">
        <w:rPr>
          <w:rFonts w:eastAsia="Arial"/>
          <w:color w:val="231F1F"/>
          <w:sz w:val="24"/>
          <w:szCs w:val="24"/>
        </w:rPr>
        <w:t>bab</w:t>
      </w:r>
      <w:r w:rsidRPr="00A63772">
        <w:rPr>
          <w:rFonts w:eastAsia="Arial"/>
          <w:color w:val="231F1F"/>
          <w:spacing w:val="8"/>
          <w:sz w:val="24"/>
          <w:szCs w:val="24"/>
        </w:rPr>
        <w:t xml:space="preserve"> </w:t>
      </w:r>
      <w:r w:rsidRPr="00A63772">
        <w:rPr>
          <w:rFonts w:eastAsia="Arial"/>
          <w:color w:val="231F1F"/>
          <w:sz w:val="24"/>
          <w:szCs w:val="24"/>
        </w:rPr>
        <w:t>ini,</w:t>
      </w:r>
      <w:r w:rsidRPr="00A63772">
        <w:rPr>
          <w:rFonts w:eastAsia="Arial"/>
          <w:color w:val="231F1F"/>
          <w:spacing w:val="6"/>
          <w:sz w:val="24"/>
          <w:szCs w:val="24"/>
        </w:rPr>
        <w:t xml:space="preserve"> </w:t>
      </w:r>
      <w:r w:rsidRPr="00A63772">
        <w:rPr>
          <w:rFonts w:eastAsia="Arial"/>
          <w:color w:val="231F1F"/>
          <w:w w:val="103"/>
          <w:sz w:val="24"/>
          <w:szCs w:val="24"/>
        </w:rPr>
        <w:t xml:space="preserve">kita </w:t>
      </w:r>
      <w:r w:rsidRPr="00A63772">
        <w:rPr>
          <w:rFonts w:eastAsia="Arial"/>
          <w:color w:val="231F1F"/>
          <w:sz w:val="24"/>
          <w:szCs w:val="24"/>
        </w:rPr>
        <w:t>akan</w:t>
      </w:r>
      <w:r w:rsidRPr="00A63772">
        <w:rPr>
          <w:rFonts w:eastAsia="Arial"/>
          <w:color w:val="231F1F"/>
          <w:spacing w:val="10"/>
          <w:sz w:val="24"/>
          <w:szCs w:val="24"/>
        </w:rPr>
        <w:t xml:space="preserve"> </w:t>
      </w:r>
      <w:r w:rsidRPr="00A63772">
        <w:rPr>
          <w:rFonts w:eastAsia="Arial"/>
          <w:color w:val="231F1F"/>
          <w:sz w:val="24"/>
          <w:szCs w:val="24"/>
        </w:rPr>
        <w:t>bekerja</w:t>
      </w:r>
      <w:r w:rsidRPr="00A63772">
        <w:rPr>
          <w:rFonts w:eastAsia="Arial"/>
          <w:color w:val="231F1F"/>
          <w:spacing w:val="15"/>
          <w:sz w:val="24"/>
          <w:szCs w:val="24"/>
        </w:rPr>
        <w:t xml:space="preserve"> </w:t>
      </w:r>
      <w:r w:rsidRPr="00A63772">
        <w:rPr>
          <w:rFonts w:eastAsia="Arial"/>
          <w:color w:val="231F1F"/>
          <w:sz w:val="24"/>
          <w:szCs w:val="24"/>
        </w:rPr>
        <w:t>dengan</w:t>
      </w:r>
      <w:r w:rsidRPr="00A63772">
        <w:rPr>
          <w:rFonts w:eastAsia="Arial"/>
          <w:color w:val="231F1F"/>
          <w:spacing w:val="15"/>
          <w:sz w:val="24"/>
          <w:szCs w:val="24"/>
        </w:rPr>
        <w:t xml:space="preserve"> </w:t>
      </w:r>
      <w:r w:rsidRPr="00A63772">
        <w:rPr>
          <w:rFonts w:eastAsia="Arial"/>
          <w:color w:val="231F1F"/>
          <w:sz w:val="24"/>
          <w:szCs w:val="24"/>
        </w:rPr>
        <w:t>kueri</w:t>
      </w:r>
      <w:r w:rsidRPr="00A63772">
        <w:rPr>
          <w:rFonts w:eastAsia="Arial"/>
          <w:color w:val="231F1F"/>
          <w:spacing w:val="10"/>
          <w:sz w:val="24"/>
          <w:szCs w:val="24"/>
        </w:rPr>
        <w:t xml:space="preserve"> </w:t>
      </w:r>
      <w:r w:rsidRPr="00A63772">
        <w:rPr>
          <w:rFonts w:eastAsia="Arial"/>
          <w:color w:val="231F1F"/>
          <w:sz w:val="24"/>
          <w:szCs w:val="24"/>
        </w:rPr>
        <w:t>yang</w:t>
      </w:r>
      <w:r w:rsidRPr="00A63772">
        <w:rPr>
          <w:rFonts w:eastAsia="Arial"/>
          <w:color w:val="231F1F"/>
          <w:spacing w:val="10"/>
          <w:sz w:val="24"/>
          <w:szCs w:val="24"/>
        </w:rPr>
        <w:t xml:space="preserve"> </w:t>
      </w:r>
      <w:r w:rsidRPr="00A63772">
        <w:rPr>
          <w:rFonts w:eastAsia="Arial"/>
          <w:color w:val="231F1F"/>
          <w:sz w:val="24"/>
          <w:szCs w:val="24"/>
        </w:rPr>
        <w:t>hanya</w:t>
      </w:r>
      <w:r w:rsidRPr="00A63772">
        <w:rPr>
          <w:rFonts w:eastAsia="Arial"/>
          <w:color w:val="231F1F"/>
          <w:spacing w:val="12"/>
          <w:sz w:val="24"/>
          <w:szCs w:val="24"/>
        </w:rPr>
        <w:t xml:space="preserve"> </w:t>
      </w:r>
      <w:r w:rsidR="004A582C">
        <w:rPr>
          <w:rFonts w:eastAsia="Arial"/>
          <w:color w:val="231F1F"/>
          <w:spacing w:val="12"/>
          <w:sz w:val="24"/>
          <w:szCs w:val="24"/>
        </w:rPr>
        <w:t>m</w:t>
      </w:r>
      <w:r w:rsidRPr="00A63772">
        <w:rPr>
          <w:rFonts w:eastAsia="Arial"/>
          <w:color w:val="231F1F"/>
          <w:sz w:val="24"/>
          <w:szCs w:val="24"/>
        </w:rPr>
        <w:t>engakses</w:t>
      </w:r>
      <w:r w:rsidRPr="00A63772">
        <w:rPr>
          <w:rFonts w:eastAsia="Arial"/>
          <w:color w:val="231F1F"/>
          <w:spacing w:val="22"/>
          <w:sz w:val="24"/>
          <w:szCs w:val="24"/>
        </w:rPr>
        <w:t xml:space="preserve"> </w:t>
      </w:r>
      <w:r w:rsidRPr="00A63772">
        <w:rPr>
          <w:rFonts w:eastAsia="Arial"/>
          <w:color w:val="231F1F"/>
          <w:sz w:val="24"/>
          <w:szCs w:val="24"/>
        </w:rPr>
        <w:t>satu</w:t>
      </w:r>
      <w:r w:rsidRPr="00A63772">
        <w:rPr>
          <w:rFonts w:eastAsia="Arial"/>
          <w:color w:val="231F1F"/>
          <w:spacing w:val="9"/>
          <w:sz w:val="24"/>
          <w:szCs w:val="24"/>
        </w:rPr>
        <w:t xml:space="preserve"> </w:t>
      </w:r>
      <w:r w:rsidRPr="00A63772">
        <w:rPr>
          <w:rFonts w:eastAsia="Arial"/>
          <w:color w:val="231F1F"/>
          <w:sz w:val="24"/>
          <w:szCs w:val="24"/>
        </w:rPr>
        <w:t>tabel,</w:t>
      </w:r>
      <w:r w:rsidRPr="00A63772">
        <w:rPr>
          <w:rFonts w:eastAsia="Arial"/>
          <w:color w:val="231F1F"/>
          <w:spacing w:val="11"/>
          <w:sz w:val="24"/>
          <w:szCs w:val="24"/>
        </w:rPr>
        <w:t xml:space="preserve"> </w:t>
      </w:r>
      <w:r w:rsidR="004A582C">
        <w:rPr>
          <w:rFonts w:eastAsia="Arial"/>
          <w:color w:val="231F1F"/>
          <w:sz w:val="24"/>
          <w:szCs w:val="24"/>
        </w:rPr>
        <w:t xml:space="preserve">atau </w:t>
      </w:r>
      <w:r w:rsidRPr="00A63772">
        <w:rPr>
          <w:rFonts w:eastAsia="Arial"/>
          <w:color w:val="231F1F"/>
          <w:sz w:val="24"/>
          <w:szCs w:val="24"/>
        </w:rPr>
        <w:t>mengakses</w:t>
      </w:r>
      <w:r w:rsidRPr="00A63772">
        <w:rPr>
          <w:rFonts w:eastAsia="Arial"/>
          <w:color w:val="231F1F"/>
          <w:spacing w:val="22"/>
          <w:sz w:val="24"/>
          <w:szCs w:val="24"/>
        </w:rPr>
        <w:t xml:space="preserve"> </w:t>
      </w:r>
      <w:r w:rsidRPr="00A63772">
        <w:rPr>
          <w:rFonts w:eastAsia="Arial"/>
          <w:color w:val="231F1F"/>
          <w:sz w:val="24"/>
          <w:szCs w:val="24"/>
        </w:rPr>
        <w:t>beberapa</w:t>
      </w:r>
      <w:r w:rsidRPr="00A63772">
        <w:rPr>
          <w:rFonts w:eastAsia="Arial"/>
          <w:color w:val="231F1F"/>
          <w:spacing w:val="19"/>
          <w:sz w:val="24"/>
          <w:szCs w:val="24"/>
        </w:rPr>
        <w:t xml:space="preserve"> </w:t>
      </w:r>
      <w:r w:rsidRPr="00A63772">
        <w:rPr>
          <w:rFonts w:eastAsia="Arial"/>
          <w:color w:val="231F1F"/>
          <w:sz w:val="24"/>
          <w:szCs w:val="24"/>
        </w:rPr>
        <w:t>tabel</w:t>
      </w:r>
      <w:r w:rsidRPr="00A63772">
        <w:rPr>
          <w:rFonts w:eastAsia="Arial"/>
          <w:color w:val="231F1F"/>
          <w:spacing w:val="10"/>
          <w:sz w:val="24"/>
          <w:szCs w:val="24"/>
        </w:rPr>
        <w:t xml:space="preserve"> </w:t>
      </w:r>
      <w:r w:rsidRPr="00A63772">
        <w:rPr>
          <w:rFonts w:eastAsia="Arial"/>
          <w:color w:val="231F1F"/>
          <w:sz w:val="24"/>
          <w:szCs w:val="24"/>
        </w:rPr>
        <w:t>dalam</w:t>
      </w:r>
      <w:r w:rsidRPr="00A63772">
        <w:rPr>
          <w:rFonts w:eastAsia="Arial"/>
          <w:color w:val="231F1F"/>
          <w:spacing w:val="12"/>
          <w:sz w:val="24"/>
          <w:szCs w:val="24"/>
        </w:rPr>
        <w:t xml:space="preserve"> </w:t>
      </w:r>
      <w:r w:rsidRPr="00A63772">
        <w:rPr>
          <w:rFonts w:eastAsia="Arial"/>
          <w:color w:val="231F1F"/>
          <w:sz w:val="24"/>
          <w:szCs w:val="24"/>
        </w:rPr>
        <w:t>satu</w:t>
      </w:r>
      <w:r w:rsidRPr="00A63772">
        <w:rPr>
          <w:rFonts w:eastAsia="Arial"/>
          <w:color w:val="231F1F"/>
          <w:spacing w:val="9"/>
          <w:sz w:val="24"/>
          <w:szCs w:val="24"/>
        </w:rPr>
        <w:t xml:space="preserve"> </w:t>
      </w:r>
      <w:r w:rsidRPr="00A63772">
        <w:rPr>
          <w:rFonts w:eastAsia="Arial"/>
          <w:color w:val="231F1F"/>
          <w:sz w:val="24"/>
          <w:szCs w:val="24"/>
        </w:rPr>
        <w:t>kueri</w:t>
      </w:r>
      <w:r w:rsidR="004A582C">
        <w:rPr>
          <w:rFonts w:eastAsia="Arial"/>
          <w:color w:val="231F1F"/>
          <w:sz w:val="24"/>
          <w:szCs w:val="24"/>
        </w:rPr>
        <w:t>.</w:t>
      </w:r>
    </w:p>
    <w:p w:rsidR="004A582C" w:rsidRDefault="004A582C" w:rsidP="004A582C">
      <w:pPr>
        <w:spacing w:before="46" w:line="357" w:lineRule="auto"/>
        <w:ind w:left="110"/>
        <w:jc w:val="both"/>
        <w:rPr>
          <w:rFonts w:eastAsia="Arial"/>
          <w:color w:val="231F1F"/>
          <w:sz w:val="24"/>
          <w:szCs w:val="24"/>
        </w:rPr>
      </w:pPr>
    </w:p>
    <w:p w:rsidR="004A582C" w:rsidRPr="004A582C" w:rsidRDefault="004A582C" w:rsidP="004A582C">
      <w:pPr>
        <w:spacing w:before="46" w:line="357" w:lineRule="auto"/>
        <w:ind w:left="110"/>
        <w:jc w:val="both"/>
        <w:rPr>
          <w:rFonts w:eastAsia="Arial"/>
          <w:color w:val="231F1F"/>
          <w:sz w:val="24"/>
          <w:szCs w:val="24"/>
        </w:rPr>
      </w:pPr>
      <w:r w:rsidRPr="004A582C">
        <w:rPr>
          <w:rFonts w:ascii="Arial Narrow" w:hAnsi="Arial Narrow" w:cs="Arial Narrow"/>
          <w:b/>
          <w:bCs/>
          <w:color w:val="000000"/>
          <w:sz w:val="24"/>
          <w:szCs w:val="24"/>
        </w:rPr>
        <w:t>The SELECT Clause</w:t>
      </w:r>
    </w:p>
    <w:p w:rsidR="004A582C" w:rsidRDefault="004A582C" w:rsidP="004A582C">
      <w:pPr>
        <w:spacing w:before="46" w:line="357" w:lineRule="auto"/>
        <w:ind w:left="110"/>
        <w:jc w:val="both"/>
        <w:rPr>
          <w:rFonts w:eastAsia="Arial"/>
          <w:color w:val="231F1F"/>
          <w:sz w:val="24"/>
          <w:szCs w:val="24"/>
        </w:rPr>
      </w:pPr>
      <w:r>
        <w:rPr>
          <w:noProof/>
        </w:rPr>
        <w:drawing>
          <wp:inline distT="0" distB="0" distL="0" distR="0" wp14:anchorId="3843FC34" wp14:editId="232F305B">
            <wp:extent cx="3317173" cy="190416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696" b="43535"/>
                    <a:stretch/>
                  </pic:blipFill>
                  <pic:spPr bwMode="auto">
                    <a:xfrm>
                      <a:off x="0" y="0"/>
                      <a:ext cx="3325748" cy="1909085"/>
                    </a:xfrm>
                    <a:prstGeom prst="rect">
                      <a:avLst/>
                    </a:prstGeom>
                    <a:ln>
                      <a:noFill/>
                    </a:ln>
                    <a:extLst>
                      <a:ext uri="{53640926-AAD7-44D8-BBD7-CCE9431645EC}">
                        <a14:shadowObscured xmlns:a14="http://schemas.microsoft.com/office/drawing/2010/main"/>
                      </a:ext>
                    </a:extLst>
                  </pic:spPr>
                </pic:pic>
              </a:graphicData>
            </a:graphic>
          </wp:inline>
        </w:drawing>
      </w:r>
    </w:p>
    <w:p w:rsidR="004A582C" w:rsidRDefault="004A582C" w:rsidP="004A582C">
      <w:pPr>
        <w:spacing w:before="46" w:line="357" w:lineRule="auto"/>
        <w:ind w:left="110"/>
        <w:jc w:val="both"/>
        <w:rPr>
          <w:rFonts w:eastAsia="Arial"/>
          <w:w w:val="105"/>
          <w:sz w:val="24"/>
          <w:szCs w:val="24"/>
        </w:rPr>
      </w:pPr>
      <w:r w:rsidRPr="00A63772">
        <w:rPr>
          <w:rFonts w:eastAsia="Arial"/>
          <w:sz w:val="24"/>
          <w:szCs w:val="24"/>
        </w:rPr>
        <w:t>Tanda</w:t>
      </w:r>
      <w:r w:rsidRPr="00A63772">
        <w:rPr>
          <w:rFonts w:eastAsia="Arial"/>
          <w:spacing w:val="19"/>
          <w:sz w:val="24"/>
          <w:szCs w:val="24"/>
        </w:rPr>
        <w:t xml:space="preserve"> </w:t>
      </w:r>
      <w:r w:rsidRPr="00A63772">
        <w:rPr>
          <w:rFonts w:eastAsia="Arial"/>
          <w:sz w:val="24"/>
          <w:szCs w:val="24"/>
        </w:rPr>
        <w:t>asterisk</w:t>
      </w:r>
      <w:r w:rsidRPr="00A63772">
        <w:rPr>
          <w:rFonts w:eastAsia="Arial"/>
          <w:spacing w:val="23"/>
          <w:sz w:val="24"/>
          <w:szCs w:val="24"/>
        </w:rPr>
        <w:t xml:space="preserve"> </w:t>
      </w:r>
      <w:r w:rsidRPr="00A63772">
        <w:rPr>
          <w:rFonts w:eastAsia="Arial"/>
          <w:sz w:val="24"/>
          <w:szCs w:val="24"/>
        </w:rPr>
        <w:t>(*)</w:t>
      </w:r>
      <w:r w:rsidRPr="00A63772">
        <w:rPr>
          <w:rFonts w:eastAsia="Arial"/>
          <w:spacing w:val="8"/>
          <w:sz w:val="24"/>
          <w:szCs w:val="24"/>
        </w:rPr>
        <w:t xml:space="preserve"> </w:t>
      </w:r>
      <w:r w:rsidRPr="00A63772">
        <w:rPr>
          <w:rFonts w:eastAsia="Arial"/>
          <w:sz w:val="24"/>
          <w:szCs w:val="24"/>
        </w:rPr>
        <w:t>berarti</w:t>
      </w:r>
      <w:r w:rsidRPr="00A63772">
        <w:rPr>
          <w:rFonts w:eastAsia="Arial"/>
          <w:spacing w:val="19"/>
          <w:sz w:val="24"/>
          <w:szCs w:val="24"/>
        </w:rPr>
        <w:t xml:space="preserve"> </w:t>
      </w:r>
      <w:r>
        <w:rPr>
          <w:rFonts w:eastAsia="Arial"/>
          <w:sz w:val="24"/>
          <w:szCs w:val="24"/>
        </w:rPr>
        <w:t xml:space="preserve">menampilkan </w:t>
      </w:r>
      <w:r w:rsidRPr="00A63772">
        <w:rPr>
          <w:rFonts w:eastAsia="Arial"/>
          <w:i/>
          <w:sz w:val="24"/>
          <w:szCs w:val="24"/>
        </w:rPr>
        <w:t>semua</w:t>
      </w:r>
      <w:r w:rsidRPr="00A63772">
        <w:rPr>
          <w:rFonts w:eastAsia="Arial"/>
          <w:i/>
          <w:spacing w:val="20"/>
          <w:sz w:val="24"/>
          <w:szCs w:val="24"/>
        </w:rPr>
        <w:t xml:space="preserve"> </w:t>
      </w:r>
      <w:r w:rsidRPr="00A63772">
        <w:rPr>
          <w:rFonts w:eastAsia="Arial"/>
          <w:sz w:val="24"/>
          <w:szCs w:val="24"/>
        </w:rPr>
        <w:t>kolom</w:t>
      </w:r>
      <w:r w:rsidRPr="00A63772">
        <w:rPr>
          <w:rFonts w:eastAsia="Arial"/>
          <w:spacing w:val="18"/>
          <w:sz w:val="24"/>
          <w:szCs w:val="24"/>
        </w:rPr>
        <w:t xml:space="preserve"> </w:t>
      </w:r>
      <w:r w:rsidRPr="00A63772">
        <w:rPr>
          <w:rFonts w:eastAsia="Arial"/>
          <w:sz w:val="24"/>
          <w:szCs w:val="24"/>
        </w:rPr>
        <w:t>dari</w:t>
      </w:r>
      <w:r w:rsidRPr="00A63772">
        <w:rPr>
          <w:rFonts w:eastAsia="Arial"/>
          <w:spacing w:val="12"/>
          <w:sz w:val="24"/>
          <w:szCs w:val="24"/>
        </w:rPr>
        <w:t xml:space="preserve"> </w:t>
      </w:r>
      <w:r w:rsidRPr="00A63772">
        <w:rPr>
          <w:rFonts w:eastAsia="Arial"/>
          <w:sz w:val="24"/>
          <w:szCs w:val="24"/>
        </w:rPr>
        <w:t>tabel</w:t>
      </w:r>
      <w:r w:rsidRPr="00A63772">
        <w:rPr>
          <w:rFonts w:eastAsia="Arial"/>
          <w:spacing w:val="15"/>
          <w:sz w:val="24"/>
          <w:szCs w:val="24"/>
        </w:rPr>
        <w:t xml:space="preserve"> </w:t>
      </w:r>
      <w:r w:rsidRPr="00A63772">
        <w:rPr>
          <w:rFonts w:eastAsia="Arial"/>
          <w:w w:val="105"/>
          <w:sz w:val="24"/>
          <w:szCs w:val="24"/>
        </w:rPr>
        <w:t>DEPARTMENTS</w:t>
      </w:r>
    </w:p>
    <w:p w:rsidR="00CE3231" w:rsidRDefault="00CE3231" w:rsidP="004A582C">
      <w:pPr>
        <w:spacing w:before="46" w:line="357" w:lineRule="auto"/>
        <w:ind w:left="110"/>
        <w:jc w:val="both"/>
        <w:rPr>
          <w:rFonts w:eastAsia="Arial"/>
          <w:color w:val="231F1F"/>
          <w:sz w:val="24"/>
          <w:szCs w:val="24"/>
        </w:rPr>
      </w:pPr>
    </w:p>
    <w:p w:rsidR="004A582C" w:rsidRDefault="00CE3231" w:rsidP="00CE3231">
      <w:pPr>
        <w:spacing w:before="46" w:line="357" w:lineRule="auto"/>
        <w:ind w:left="110"/>
        <w:jc w:val="center"/>
        <w:rPr>
          <w:rFonts w:eastAsia="Arial"/>
          <w:color w:val="231F1F"/>
          <w:sz w:val="24"/>
          <w:szCs w:val="24"/>
        </w:rPr>
      </w:pPr>
      <w:r>
        <w:rPr>
          <w:noProof/>
        </w:rPr>
        <w:lastRenderedPageBreak/>
        <w:drawing>
          <wp:inline distT="0" distB="0" distL="0" distR="0" wp14:anchorId="7C08B50A" wp14:editId="6A85DAC2">
            <wp:extent cx="4019550" cy="189975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0965" b="41967"/>
                    <a:stretch/>
                  </pic:blipFill>
                  <pic:spPr bwMode="auto">
                    <a:xfrm>
                      <a:off x="0" y="0"/>
                      <a:ext cx="4023000" cy="1901381"/>
                    </a:xfrm>
                    <a:prstGeom prst="rect">
                      <a:avLst/>
                    </a:prstGeom>
                    <a:ln>
                      <a:noFill/>
                    </a:ln>
                    <a:extLst>
                      <a:ext uri="{53640926-AAD7-44D8-BBD7-CCE9431645EC}">
                        <a14:shadowObscured xmlns:a14="http://schemas.microsoft.com/office/drawing/2010/main"/>
                      </a:ext>
                    </a:extLst>
                  </pic:spPr>
                </pic:pic>
              </a:graphicData>
            </a:graphic>
          </wp:inline>
        </w:drawing>
      </w:r>
    </w:p>
    <w:p w:rsidR="00277B9A" w:rsidRDefault="00277B9A" w:rsidP="00277B9A">
      <w:pPr>
        <w:autoSpaceDE w:val="0"/>
        <w:autoSpaceDN w:val="0"/>
        <w:adjustRightInd w:val="0"/>
        <w:rPr>
          <w:rFonts w:ascii="Arial" w:hAnsi="Arial" w:cs="Arial"/>
          <w:b/>
          <w:bCs/>
          <w:color w:val="000000"/>
          <w:sz w:val="22"/>
          <w:szCs w:val="22"/>
        </w:rPr>
      </w:pPr>
    </w:p>
    <w:p w:rsidR="00277B9A" w:rsidRDefault="00277B9A" w:rsidP="00277B9A">
      <w:pPr>
        <w:autoSpaceDE w:val="0"/>
        <w:autoSpaceDN w:val="0"/>
        <w:adjustRightInd w:val="0"/>
        <w:rPr>
          <w:rFonts w:ascii="Arial" w:hAnsi="Arial" w:cs="Arial"/>
          <w:color w:val="000000"/>
          <w:sz w:val="22"/>
          <w:szCs w:val="22"/>
        </w:rPr>
      </w:pPr>
      <w:r>
        <w:rPr>
          <w:rFonts w:ascii="Arial" w:hAnsi="Arial" w:cs="Arial"/>
          <w:b/>
          <w:bCs/>
          <w:color w:val="000000"/>
          <w:sz w:val="22"/>
          <w:szCs w:val="22"/>
        </w:rPr>
        <w:t>Menggunakan Kolom Alias</w:t>
      </w:r>
    </w:p>
    <w:p w:rsidR="00254E65" w:rsidRDefault="00254E65" w:rsidP="00CE3231">
      <w:pPr>
        <w:spacing w:before="46" w:line="357" w:lineRule="auto"/>
        <w:ind w:left="110"/>
        <w:jc w:val="both"/>
        <w:rPr>
          <w:rFonts w:eastAsia="Arial"/>
          <w:color w:val="231F1F"/>
          <w:sz w:val="24"/>
          <w:szCs w:val="24"/>
        </w:rPr>
      </w:pPr>
      <w:r w:rsidRPr="00254E65">
        <w:rPr>
          <w:rFonts w:eastAsia="Arial"/>
          <w:color w:val="231F1F"/>
          <w:sz w:val="24"/>
          <w:szCs w:val="24"/>
        </w:rPr>
        <w:t>Mengubah Judul Kolom</w:t>
      </w:r>
    </w:p>
    <w:p w:rsidR="00254E65" w:rsidRDefault="00254E65" w:rsidP="00CE3231">
      <w:pPr>
        <w:spacing w:before="46" w:line="357" w:lineRule="auto"/>
        <w:ind w:left="110"/>
        <w:jc w:val="both"/>
        <w:rPr>
          <w:rFonts w:eastAsia="Arial"/>
          <w:color w:val="231F1F"/>
          <w:sz w:val="24"/>
          <w:szCs w:val="24"/>
        </w:rPr>
      </w:pPr>
      <w:r>
        <w:rPr>
          <w:noProof/>
        </w:rPr>
        <w:drawing>
          <wp:inline distT="0" distB="0" distL="0" distR="0" wp14:anchorId="00F8D760" wp14:editId="4AC404C8">
            <wp:extent cx="4900027" cy="11304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775" r="24036" b="39054"/>
                    <a:stretch/>
                  </pic:blipFill>
                  <pic:spPr bwMode="auto">
                    <a:xfrm>
                      <a:off x="0" y="0"/>
                      <a:ext cx="4943153" cy="1140388"/>
                    </a:xfrm>
                    <a:prstGeom prst="rect">
                      <a:avLst/>
                    </a:prstGeom>
                    <a:ln>
                      <a:noFill/>
                    </a:ln>
                    <a:extLst>
                      <a:ext uri="{53640926-AAD7-44D8-BBD7-CCE9431645EC}">
                        <a14:shadowObscured xmlns:a14="http://schemas.microsoft.com/office/drawing/2010/main"/>
                      </a:ext>
                    </a:extLst>
                  </pic:spPr>
                </pic:pic>
              </a:graphicData>
            </a:graphic>
          </wp:inline>
        </w:drawing>
      </w:r>
    </w:p>
    <w:p w:rsidR="00680BE0" w:rsidRDefault="00680BE0" w:rsidP="00CE3231">
      <w:pPr>
        <w:spacing w:before="46" w:line="357" w:lineRule="auto"/>
        <w:ind w:left="110"/>
        <w:jc w:val="both"/>
        <w:rPr>
          <w:rFonts w:eastAsia="Arial"/>
          <w:color w:val="231F1F"/>
          <w:sz w:val="24"/>
          <w:szCs w:val="24"/>
        </w:rPr>
      </w:pPr>
      <w:r>
        <w:rPr>
          <w:noProof/>
        </w:rPr>
        <w:drawing>
          <wp:inline distT="0" distB="0" distL="0" distR="0" wp14:anchorId="03BA6F15" wp14:editId="626368CA">
            <wp:extent cx="4109694" cy="211517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128" t="30315" r="20157" b="16851"/>
                    <a:stretch/>
                  </pic:blipFill>
                  <pic:spPr bwMode="auto">
                    <a:xfrm>
                      <a:off x="0" y="0"/>
                      <a:ext cx="4120218" cy="2120595"/>
                    </a:xfrm>
                    <a:prstGeom prst="rect">
                      <a:avLst/>
                    </a:prstGeom>
                    <a:ln>
                      <a:noFill/>
                    </a:ln>
                    <a:extLst>
                      <a:ext uri="{53640926-AAD7-44D8-BBD7-CCE9431645EC}">
                        <a14:shadowObscured xmlns:a14="http://schemas.microsoft.com/office/drawing/2010/main"/>
                      </a:ext>
                    </a:extLst>
                  </pic:spPr>
                </pic:pic>
              </a:graphicData>
            </a:graphic>
          </wp:inline>
        </w:drawing>
      </w:r>
    </w:p>
    <w:p w:rsidR="00680BE0" w:rsidRDefault="00680BE0" w:rsidP="00CE3231">
      <w:pPr>
        <w:spacing w:before="46" w:line="357" w:lineRule="auto"/>
        <w:ind w:left="110"/>
        <w:jc w:val="both"/>
        <w:rPr>
          <w:rFonts w:eastAsia="Arial"/>
          <w:color w:val="231F1F"/>
          <w:sz w:val="24"/>
          <w:szCs w:val="24"/>
        </w:rPr>
      </w:pPr>
    </w:p>
    <w:p w:rsidR="00680BE0" w:rsidRDefault="00680BE0" w:rsidP="00CE3231">
      <w:pPr>
        <w:spacing w:before="46" w:line="357" w:lineRule="auto"/>
        <w:ind w:left="110"/>
        <w:jc w:val="both"/>
        <w:rPr>
          <w:rFonts w:eastAsia="Arial"/>
          <w:color w:val="231F1F"/>
          <w:sz w:val="24"/>
          <w:szCs w:val="24"/>
        </w:rPr>
      </w:pPr>
    </w:p>
    <w:p w:rsidR="00680BE0" w:rsidRDefault="00680BE0" w:rsidP="00CE3231">
      <w:pPr>
        <w:spacing w:before="46" w:line="357" w:lineRule="auto"/>
        <w:ind w:left="110"/>
        <w:jc w:val="both"/>
        <w:rPr>
          <w:rFonts w:eastAsia="Arial"/>
          <w:color w:val="231F1F"/>
          <w:sz w:val="24"/>
          <w:szCs w:val="24"/>
        </w:rPr>
      </w:pPr>
    </w:p>
    <w:p w:rsidR="00680BE0" w:rsidRDefault="00680BE0" w:rsidP="00CE3231">
      <w:pPr>
        <w:spacing w:before="46" w:line="357" w:lineRule="auto"/>
        <w:ind w:left="110"/>
        <w:jc w:val="both"/>
        <w:rPr>
          <w:rFonts w:eastAsia="Arial"/>
          <w:color w:val="231F1F"/>
          <w:sz w:val="24"/>
          <w:szCs w:val="24"/>
        </w:rPr>
      </w:pPr>
    </w:p>
    <w:p w:rsidR="00254E65" w:rsidRDefault="00254E65" w:rsidP="009A1096">
      <w:pPr>
        <w:spacing w:before="46" w:line="360" w:lineRule="auto"/>
        <w:ind w:left="110"/>
        <w:jc w:val="both"/>
        <w:rPr>
          <w:rFonts w:ascii="Segoe UI Semibold" w:hAnsi="Segoe UI Semibold" w:cs="Segoe UI Semibold"/>
          <w:b/>
          <w:bCs/>
          <w:color w:val="000000"/>
          <w:sz w:val="26"/>
          <w:szCs w:val="26"/>
        </w:rPr>
      </w:pPr>
      <w:r>
        <w:rPr>
          <w:rFonts w:ascii="Segoe UI Semibold" w:hAnsi="Segoe UI Semibold" w:cs="Segoe UI Semibold"/>
          <w:b/>
          <w:bCs/>
          <w:color w:val="000000"/>
          <w:sz w:val="26"/>
          <w:szCs w:val="26"/>
        </w:rPr>
        <w:lastRenderedPageBreak/>
        <w:t>The DISTINCT Keyword</w:t>
      </w: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3997"/>
      </w:tblGrid>
      <w:tr w:rsidR="00254E65" w:rsidTr="00131929">
        <w:tc>
          <w:tcPr>
            <w:tcW w:w="4112" w:type="dxa"/>
          </w:tcPr>
          <w:p w:rsidR="009A1096" w:rsidRDefault="009A1096" w:rsidP="009A1096">
            <w:pPr>
              <w:autoSpaceDE w:val="0"/>
              <w:autoSpaceDN w:val="0"/>
              <w:adjustRightInd w:val="0"/>
              <w:spacing w:line="360" w:lineRule="auto"/>
              <w:rPr>
                <w:rFonts w:ascii="Arial" w:hAnsi="Arial" w:cs="Arial"/>
                <w:color w:val="000000"/>
                <w:sz w:val="22"/>
                <w:szCs w:val="22"/>
              </w:rPr>
            </w:pPr>
            <w:proofErr w:type="gramStart"/>
            <w:r>
              <w:rPr>
                <w:rFonts w:ascii="Arial" w:hAnsi="Arial" w:cs="Arial"/>
                <w:b/>
                <w:bCs/>
                <w:color w:val="000000"/>
                <w:sz w:val="22"/>
                <w:szCs w:val="22"/>
              </w:rPr>
              <w:t>Distinct</w:t>
            </w:r>
            <w:r>
              <w:rPr>
                <w:rFonts w:ascii="Arial" w:hAnsi="Arial" w:cs="Arial"/>
                <w:color w:val="000000"/>
                <w:sz w:val="22"/>
                <w:szCs w:val="22"/>
              </w:rPr>
              <w:t xml:space="preserve"> </w:t>
            </w:r>
            <w:r>
              <w:rPr>
                <w:rFonts w:ascii="Arial" w:hAnsi="Arial" w:cs="Arial"/>
                <w:color w:val="000000"/>
                <w:sz w:val="22"/>
                <w:szCs w:val="22"/>
              </w:rPr>
              <w:t xml:space="preserve"> </w:t>
            </w:r>
            <w:r>
              <w:rPr>
                <w:rFonts w:ascii="Arial" w:hAnsi="Arial" w:cs="Arial"/>
                <w:color w:val="000000"/>
                <w:sz w:val="22"/>
                <w:szCs w:val="22"/>
              </w:rPr>
              <w:t>Digunakan</w:t>
            </w:r>
            <w:proofErr w:type="gramEnd"/>
            <w:r>
              <w:rPr>
                <w:rFonts w:ascii="Arial" w:hAnsi="Arial" w:cs="Arial"/>
                <w:color w:val="000000"/>
                <w:sz w:val="22"/>
                <w:szCs w:val="22"/>
              </w:rPr>
              <w:t xml:space="preserve"> untuk menghilangkan duplikasi nilai. </w:t>
            </w:r>
          </w:p>
          <w:p w:rsidR="00254E65" w:rsidRPr="00254E65" w:rsidRDefault="00254E65" w:rsidP="009A1096">
            <w:pPr>
              <w:spacing w:before="46" w:line="360" w:lineRule="auto"/>
              <w:rPr>
                <w:rFonts w:eastAsia="Arial"/>
                <w:color w:val="231F1F"/>
                <w:sz w:val="24"/>
                <w:szCs w:val="24"/>
              </w:rPr>
            </w:pPr>
            <w:r w:rsidRPr="00254E65">
              <w:rPr>
                <w:b/>
                <w:bCs/>
                <w:color w:val="202124"/>
                <w:sz w:val="24"/>
                <w:szCs w:val="24"/>
                <w:shd w:val="clear" w:color="auto" w:fill="FFFFFF"/>
              </w:rPr>
              <w:t>Perintah Distinct</w:t>
            </w:r>
            <w:r w:rsidRPr="00254E65">
              <w:rPr>
                <w:color w:val="202124"/>
                <w:sz w:val="24"/>
                <w:szCs w:val="24"/>
                <w:shd w:val="clear" w:color="auto" w:fill="FFFFFF"/>
              </w:rPr>
              <w:t> dapat anda gunakan untuk menampilkan data yang berbeda – beda, atau dalam artian lain, </w:t>
            </w:r>
            <w:r w:rsidRPr="00254E65">
              <w:rPr>
                <w:b/>
                <w:bCs/>
                <w:color w:val="202124"/>
                <w:sz w:val="24"/>
                <w:szCs w:val="24"/>
                <w:shd w:val="clear" w:color="auto" w:fill="FFFFFF"/>
              </w:rPr>
              <w:t>perintah Distinct</w:t>
            </w:r>
            <w:r w:rsidRPr="00254E65">
              <w:rPr>
                <w:color w:val="202124"/>
                <w:sz w:val="24"/>
                <w:szCs w:val="24"/>
                <w:shd w:val="clear" w:color="auto" w:fill="FFFFFF"/>
              </w:rPr>
              <w:t> ini tidak akan menampilkan data yang sama sebanyak dua kali. Hal ini berguna jika anda hanya ingin menampilkan record dengan data yang berbeda untuk anda ambil intinya saja</w:t>
            </w:r>
          </w:p>
        </w:tc>
        <w:tc>
          <w:tcPr>
            <w:tcW w:w="3997" w:type="dxa"/>
          </w:tcPr>
          <w:p w:rsidR="00254E65" w:rsidRDefault="00254E65" w:rsidP="009A1096">
            <w:pPr>
              <w:spacing w:before="46" w:line="360" w:lineRule="auto"/>
              <w:jc w:val="center"/>
              <w:rPr>
                <w:rFonts w:eastAsia="Arial"/>
                <w:color w:val="231F1F"/>
                <w:sz w:val="24"/>
                <w:szCs w:val="24"/>
              </w:rPr>
            </w:pPr>
            <w:r>
              <w:rPr>
                <w:noProof/>
              </w:rPr>
              <w:drawing>
                <wp:inline distT="0" distB="0" distL="0" distR="0" wp14:anchorId="61E6A10D" wp14:editId="67BD5FE3">
                  <wp:extent cx="2391508" cy="234516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8569" b="10295"/>
                          <a:stretch/>
                        </pic:blipFill>
                        <pic:spPr bwMode="auto">
                          <a:xfrm>
                            <a:off x="0" y="0"/>
                            <a:ext cx="2398621" cy="2352136"/>
                          </a:xfrm>
                          <a:prstGeom prst="rect">
                            <a:avLst/>
                          </a:prstGeom>
                          <a:ln>
                            <a:noFill/>
                          </a:ln>
                          <a:extLst>
                            <a:ext uri="{53640926-AAD7-44D8-BBD7-CCE9431645EC}">
                              <a14:shadowObscured xmlns:a14="http://schemas.microsoft.com/office/drawing/2010/main"/>
                            </a:ext>
                          </a:extLst>
                        </pic:spPr>
                      </pic:pic>
                    </a:graphicData>
                  </a:graphic>
                </wp:inline>
              </w:drawing>
            </w:r>
          </w:p>
        </w:tc>
      </w:tr>
    </w:tbl>
    <w:p w:rsidR="00131929" w:rsidRDefault="00131929" w:rsidP="009A1096">
      <w:pPr>
        <w:spacing w:before="86" w:line="240" w:lineRule="atLeast"/>
        <w:jc w:val="both"/>
        <w:rPr>
          <w:rFonts w:ascii="Franklin Gothic Medium Cond" w:hAnsi="Franklin Gothic Medium Cond" w:cs="Franklin Gothic Medium Cond"/>
          <w:color w:val="000000"/>
          <w:sz w:val="22"/>
          <w:szCs w:val="22"/>
        </w:rPr>
      </w:pPr>
      <w:r>
        <w:rPr>
          <w:rFonts w:ascii="Franklin Gothic Medium Cond" w:hAnsi="Franklin Gothic Medium Cond" w:cs="Franklin Gothic Medium Cond"/>
          <w:color w:val="000000"/>
          <w:sz w:val="22"/>
          <w:szCs w:val="22"/>
        </w:rPr>
        <w:t>The DUAL Table</w:t>
      </w:r>
    </w:p>
    <w:p w:rsidR="00131929" w:rsidRDefault="00131929" w:rsidP="00131929">
      <w:pPr>
        <w:spacing w:before="46" w:line="357" w:lineRule="auto"/>
        <w:ind w:left="110"/>
        <w:jc w:val="both"/>
        <w:rPr>
          <w:rFonts w:eastAsia="Arial"/>
          <w:color w:val="231F1F"/>
          <w:sz w:val="24"/>
          <w:szCs w:val="24"/>
        </w:rPr>
      </w:pPr>
      <w:r w:rsidRPr="00131929">
        <w:rPr>
          <w:rFonts w:eastAsia="Arial"/>
          <w:color w:val="231F1F"/>
          <w:sz w:val="24"/>
          <w:szCs w:val="24"/>
        </w:rPr>
        <w:t>Lebih masuk akal untuk mengeksekusi kueri seperti yang ditunjukkan pada Listing 4-7 terhadap tabel dummy, dengan hanya satu baris dan satu kolom. Anda dapat membuat tabel seperti itu sendiri, tetapi Oracle DBMS menyediakan tabel dummy standar untuk tujuan ini, bernama DUAL, yang disimpan dalam kamus data. Karena Oracle DBMS mengetahui bahwa tabel DUAL hanya berisi satu baris, Anda biasanya mendapatkan hasil kinerja yang lebih baik dengan menggunakan tabel DUAL daripada tabel dummy yang Anda buat sendiri.</w:t>
      </w:r>
    </w:p>
    <w:p w:rsidR="00131929" w:rsidRDefault="00131929" w:rsidP="00131929">
      <w:pPr>
        <w:spacing w:before="46" w:line="357" w:lineRule="auto"/>
        <w:ind w:left="110"/>
        <w:jc w:val="both"/>
        <w:rPr>
          <w:rFonts w:eastAsia="Arial"/>
          <w:color w:val="231F1F"/>
          <w:sz w:val="24"/>
          <w:szCs w:val="24"/>
        </w:rPr>
      </w:pPr>
      <w:r>
        <w:rPr>
          <w:noProof/>
        </w:rPr>
        <w:drawing>
          <wp:inline distT="0" distB="0" distL="0" distR="0" wp14:anchorId="54A03379" wp14:editId="08F57835">
            <wp:extent cx="1653440" cy="798843"/>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33" t="37775" r="55138" b="41319"/>
                    <a:stretch/>
                  </pic:blipFill>
                  <pic:spPr bwMode="auto">
                    <a:xfrm>
                      <a:off x="0" y="0"/>
                      <a:ext cx="1671826" cy="807726"/>
                    </a:xfrm>
                    <a:prstGeom prst="rect">
                      <a:avLst/>
                    </a:prstGeom>
                    <a:ln>
                      <a:noFill/>
                    </a:ln>
                    <a:extLst>
                      <a:ext uri="{53640926-AAD7-44D8-BBD7-CCE9431645EC}">
                        <a14:shadowObscured xmlns:a14="http://schemas.microsoft.com/office/drawing/2010/main"/>
                      </a:ext>
                    </a:extLst>
                  </pic:spPr>
                </pic:pic>
              </a:graphicData>
            </a:graphic>
          </wp:inline>
        </w:drawing>
      </w:r>
      <w:r>
        <w:rPr>
          <w:rFonts w:eastAsia="Arial"/>
          <w:color w:val="231F1F"/>
          <w:sz w:val="24"/>
          <w:szCs w:val="24"/>
        </w:rPr>
        <w:t xml:space="preserve">  </w:t>
      </w:r>
      <w:r>
        <w:rPr>
          <w:noProof/>
        </w:rPr>
        <w:drawing>
          <wp:inline distT="0" distB="0" distL="0" distR="0" wp14:anchorId="1A35DB88" wp14:editId="6B6DD5BE">
            <wp:extent cx="2028850" cy="8280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37" t="38299" r="53054" b="42384"/>
                    <a:stretch/>
                  </pic:blipFill>
                  <pic:spPr bwMode="auto">
                    <a:xfrm>
                      <a:off x="0" y="0"/>
                      <a:ext cx="2058338" cy="840125"/>
                    </a:xfrm>
                    <a:prstGeom prst="rect">
                      <a:avLst/>
                    </a:prstGeom>
                    <a:ln>
                      <a:noFill/>
                    </a:ln>
                    <a:extLst>
                      <a:ext uri="{53640926-AAD7-44D8-BBD7-CCE9431645EC}">
                        <a14:shadowObscured xmlns:a14="http://schemas.microsoft.com/office/drawing/2010/main"/>
                      </a:ext>
                    </a:extLst>
                  </pic:spPr>
                </pic:pic>
              </a:graphicData>
            </a:graphic>
          </wp:inline>
        </w:drawing>
      </w:r>
    </w:p>
    <w:p w:rsidR="00AC766E" w:rsidRDefault="00AC766E" w:rsidP="00131929">
      <w:pPr>
        <w:spacing w:before="46" w:line="357" w:lineRule="auto"/>
        <w:ind w:left="110"/>
        <w:jc w:val="both"/>
        <w:rPr>
          <w:rFonts w:eastAsia="Arial"/>
          <w:color w:val="231F1F"/>
          <w:sz w:val="24"/>
          <w:szCs w:val="24"/>
        </w:rPr>
      </w:pPr>
      <w:r w:rsidRPr="00AC766E">
        <w:rPr>
          <w:rFonts w:eastAsia="Arial"/>
          <w:color w:val="231F1F"/>
          <w:sz w:val="24"/>
          <w:szCs w:val="24"/>
        </w:rPr>
        <w:t xml:space="preserve">Kueri kedua menunjukkan contoh penggunaan tanggal sistem. Anda dapat merujuk ke tanggal sistem di Oracle dengan kata kunci SYSDATE. Sebenarnya, lebih tepatnya, SYSDATE adalah fungsi yang mengembalikan tanggal sistem. Fungsi-fungsi ini juga disebut sebagai kolom semu. contoh penggunaan </w:t>
      </w:r>
      <w:r w:rsidRPr="00AC766E">
        <w:rPr>
          <w:rFonts w:eastAsia="Arial"/>
          <w:color w:val="231F1F"/>
          <w:sz w:val="24"/>
          <w:szCs w:val="24"/>
        </w:rPr>
        <w:lastRenderedPageBreak/>
        <w:t xml:space="preserve">SYSDATE untuk mendapatkan </w:t>
      </w:r>
      <w:r>
        <w:rPr>
          <w:rFonts w:eastAsia="Arial"/>
          <w:color w:val="231F1F"/>
          <w:sz w:val="24"/>
          <w:szCs w:val="24"/>
        </w:rPr>
        <w:t>lama bekerja</w:t>
      </w:r>
      <w:r w:rsidRPr="00AC766E">
        <w:rPr>
          <w:rFonts w:eastAsia="Arial"/>
          <w:color w:val="231F1F"/>
          <w:sz w:val="24"/>
          <w:szCs w:val="24"/>
        </w:rPr>
        <w:t xml:space="preserve"> seorang karyawan, berdasarkan </w:t>
      </w:r>
      <w:r>
        <w:rPr>
          <w:rFonts w:eastAsia="Arial"/>
          <w:color w:val="231F1F"/>
          <w:sz w:val="24"/>
          <w:szCs w:val="24"/>
        </w:rPr>
        <w:t>awal bekerja</w:t>
      </w:r>
      <w:r w:rsidRPr="00AC766E">
        <w:rPr>
          <w:rFonts w:eastAsia="Arial"/>
          <w:color w:val="231F1F"/>
          <w:sz w:val="24"/>
          <w:szCs w:val="24"/>
        </w:rPr>
        <w:t xml:space="preserve"> yang disimpan dalam kolom </w:t>
      </w:r>
      <w:r>
        <w:rPr>
          <w:rFonts w:eastAsia="Arial"/>
          <w:color w:val="231F1F"/>
          <w:sz w:val="24"/>
          <w:szCs w:val="24"/>
        </w:rPr>
        <w:t>hire_date</w:t>
      </w:r>
      <w:r w:rsidRPr="00AC766E">
        <w:rPr>
          <w:rFonts w:eastAsia="Arial"/>
          <w:color w:val="231F1F"/>
          <w:sz w:val="24"/>
          <w:szCs w:val="24"/>
        </w:rPr>
        <w:t xml:space="preserve"> pada tabel EMPLOYEES.</w:t>
      </w:r>
    </w:p>
    <w:p w:rsidR="009A1096" w:rsidRDefault="009A1096" w:rsidP="00131929">
      <w:pPr>
        <w:spacing w:before="46" w:line="357" w:lineRule="auto"/>
        <w:ind w:left="110"/>
        <w:jc w:val="both"/>
        <w:rPr>
          <w:rFonts w:eastAsia="Arial"/>
          <w:color w:val="231F1F"/>
          <w:sz w:val="24"/>
          <w:szCs w:val="24"/>
        </w:rPr>
      </w:pPr>
    </w:p>
    <w:p w:rsidR="00277B9A" w:rsidRDefault="00277B9A" w:rsidP="00277B9A">
      <w:pPr>
        <w:autoSpaceDE w:val="0"/>
        <w:autoSpaceDN w:val="0"/>
        <w:adjustRightInd w:val="0"/>
        <w:rPr>
          <w:rFonts w:ascii="Arial" w:hAnsi="Arial" w:cs="Arial"/>
          <w:color w:val="000000"/>
          <w:sz w:val="22"/>
          <w:szCs w:val="22"/>
        </w:rPr>
      </w:pPr>
      <w:r>
        <w:rPr>
          <w:rFonts w:ascii="Arial" w:hAnsi="Arial" w:cs="Arial"/>
          <w:b/>
          <w:bCs/>
          <w:color w:val="000000"/>
          <w:sz w:val="22"/>
          <w:szCs w:val="22"/>
        </w:rPr>
        <w:t>Ekpresi Aritmetika dengan Operand</w:t>
      </w:r>
    </w:p>
    <w:p w:rsidR="00277B9A" w:rsidRDefault="00277B9A" w:rsidP="00277B9A">
      <w:pPr>
        <w:spacing w:before="46" w:line="357" w:lineRule="auto"/>
        <w:ind w:left="110"/>
        <w:rPr>
          <w:noProof/>
        </w:rPr>
      </w:pPr>
      <w:r>
        <w:rPr>
          <w:noProof/>
        </w:rPr>
        <w:drawing>
          <wp:inline distT="0" distB="0" distL="0" distR="0" wp14:anchorId="07169274" wp14:editId="77371D2B">
            <wp:extent cx="1522795" cy="683288"/>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29" t="35811" r="54748" b="45575"/>
                    <a:stretch/>
                  </pic:blipFill>
                  <pic:spPr bwMode="auto">
                    <a:xfrm>
                      <a:off x="0" y="0"/>
                      <a:ext cx="1551226" cy="69604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680BE0" w:rsidRDefault="00680BE0" w:rsidP="00277B9A">
      <w:pPr>
        <w:spacing w:before="46" w:line="357" w:lineRule="auto"/>
        <w:ind w:left="110"/>
        <w:rPr>
          <w:noProof/>
        </w:rPr>
      </w:pPr>
    </w:p>
    <w:p w:rsidR="00277B9A" w:rsidRDefault="00277B9A" w:rsidP="00277B9A">
      <w:pPr>
        <w:autoSpaceDE w:val="0"/>
        <w:autoSpaceDN w:val="0"/>
        <w:adjustRightInd w:val="0"/>
        <w:rPr>
          <w:rFonts w:ascii="Arial" w:hAnsi="Arial" w:cs="Arial"/>
          <w:b/>
          <w:bCs/>
          <w:color w:val="000000"/>
          <w:sz w:val="22"/>
          <w:szCs w:val="22"/>
        </w:rPr>
      </w:pPr>
      <w:r>
        <w:rPr>
          <w:rFonts w:ascii="Arial" w:hAnsi="Arial" w:cs="Arial"/>
          <w:b/>
          <w:bCs/>
          <w:color w:val="000000"/>
          <w:sz w:val="22"/>
          <w:szCs w:val="22"/>
        </w:rPr>
        <w:t>Operari Aritmatika dengan Data Tanggal</w:t>
      </w:r>
    </w:p>
    <w:p w:rsidR="00277B9A" w:rsidRDefault="00277B9A" w:rsidP="00AC766E">
      <w:pPr>
        <w:spacing w:before="46" w:line="357" w:lineRule="auto"/>
        <w:ind w:left="110"/>
        <w:jc w:val="center"/>
        <w:rPr>
          <w:noProof/>
        </w:rPr>
      </w:pPr>
    </w:p>
    <w:p w:rsidR="00277B9A" w:rsidRDefault="00277B9A" w:rsidP="00277B9A">
      <w:pPr>
        <w:spacing w:before="46" w:line="357" w:lineRule="auto"/>
        <w:ind w:left="110"/>
        <w:rPr>
          <w:noProof/>
        </w:rPr>
      </w:pPr>
      <w:r>
        <w:rPr>
          <w:noProof/>
        </w:rPr>
        <w:t xml:space="preserve"> </w:t>
      </w:r>
      <w:r>
        <w:rPr>
          <w:noProof/>
        </w:rPr>
        <w:drawing>
          <wp:inline distT="0" distB="0" distL="0" distR="0" wp14:anchorId="67B990B0" wp14:editId="7FEB1604">
            <wp:extent cx="1823776" cy="7689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33" t="30316" r="52555" b="49652"/>
                    <a:stretch/>
                  </pic:blipFill>
                  <pic:spPr bwMode="auto">
                    <a:xfrm>
                      <a:off x="0" y="0"/>
                      <a:ext cx="1841113" cy="77626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7FA8CC" wp14:editId="211D8BF0">
            <wp:extent cx="1930549" cy="66261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36" t="27306" r="52655" b="56389"/>
                    <a:stretch/>
                  </pic:blipFill>
                  <pic:spPr bwMode="auto">
                    <a:xfrm>
                      <a:off x="0" y="0"/>
                      <a:ext cx="1963164" cy="673806"/>
                    </a:xfrm>
                    <a:prstGeom prst="rect">
                      <a:avLst/>
                    </a:prstGeom>
                    <a:ln>
                      <a:noFill/>
                    </a:ln>
                    <a:extLst>
                      <a:ext uri="{53640926-AAD7-44D8-BBD7-CCE9431645EC}">
                        <a14:shadowObscured xmlns:a14="http://schemas.microsoft.com/office/drawing/2010/main"/>
                      </a:ext>
                    </a:extLst>
                  </pic:spPr>
                </pic:pic>
              </a:graphicData>
            </a:graphic>
          </wp:inline>
        </w:drawing>
      </w:r>
    </w:p>
    <w:p w:rsidR="00AC766E" w:rsidRDefault="00AC766E" w:rsidP="00AC766E">
      <w:pPr>
        <w:spacing w:before="46" w:line="357" w:lineRule="auto"/>
        <w:ind w:left="110"/>
        <w:jc w:val="center"/>
        <w:rPr>
          <w:rFonts w:eastAsia="Arial"/>
          <w:color w:val="231F1F"/>
          <w:sz w:val="24"/>
          <w:szCs w:val="24"/>
        </w:rPr>
      </w:pPr>
      <w:r>
        <w:rPr>
          <w:noProof/>
        </w:rPr>
        <w:drawing>
          <wp:inline distT="0" distB="0" distL="0" distR="0" wp14:anchorId="6261E9EB" wp14:editId="0C9332A4">
            <wp:extent cx="3722914" cy="1530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1126" b="49652"/>
                    <a:stretch/>
                  </pic:blipFill>
                  <pic:spPr bwMode="auto">
                    <a:xfrm>
                      <a:off x="0" y="0"/>
                      <a:ext cx="3722914" cy="1530112"/>
                    </a:xfrm>
                    <a:prstGeom prst="rect">
                      <a:avLst/>
                    </a:prstGeom>
                    <a:ln>
                      <a:noFill/>
                    </a:ln>
                    <a:extLst>
                      <a:ext uri="{53640926-AAD7-44D8-BBD7-CCE9431645EC}">
                        <a14:shadowObscured xmlns:a14="http://schemas.microsoft.com/office/drawing/2010/main"/>
                      </a:ext>
                    </a:extLst>
                  </pic:spPr>
                </pic:pic>
              </a:graphicData>
            </a:graphic>
          </wp:inline>
        </w:drawing>
      </w:r>
    </w:p>
    <w:p w:rsidR="00680BE0" w:rsidRDefault="00680BE0" w:rsidP="00277B9A">
      <w:pPr>
        <w:autoSpaceDE w:val="0"/>
        <w:autoSpaceDN w:val="0"/>
        <w:adjustRightInd w:val="0"/>
        <w:rPr>
          <w:rFonts w:ascii="Arial" w:hAnsi="Arial" w:cs="Arial"/>
          <w:b/>
          <w:bCs/>
          <w:color w:val="000000"/>
          <w:sz w:val="22"/>
          <w:szCs w:val="22"/>
        </w:rPr>
      </w:pPr>
    </w:p>
    <w:p w:rsidR="004D56EC" w:rsidRDefault="00277B9A" w:rsidP="00277B9A">
      <w:pPr>
        <w:autoSpaceDE w:val="0"/>
        <w:autoSpaceDN w:val="0"/>
        <w:adjustRightInd w:val="0"/>
        <w:rPr>
          <w:rFonts w:ascii="Arial" w:hAnsi="Arial" w:cs="Arial"/>
          <w:b/>
          <w:bCs/>
          <w:color w:val="000000"/>
          <w:sz w:val="22"/>
          <w:szCs w:val="22"/>
        </w:rPr>
      </w:pPr>
      <w:r>
        <w:rPr>
          <w:rFonts w:ascii="Arial" w:hAnsi="Arial" w:cs="Arial"/>
          <w:b/>
          <w:bCs/>
          <w:color w:val="000000"/>
          <w:sz w:val="22"/>
          <w:szCs w:val="22"/>
        </w:rPr>
        <w:t>Urutan Pengerjaan Operator</w:t>
      </w:r>
    </w:p>
    <w:p w:rsidR="00277B9A" w:rsidRDefault="00277B9A" w:rsidP="00277B9A">
      <w:pPr>
        <w:autoSpaceDE w:val="0"/>
        <w:autoSpaceDN w:val="0"/>
        <w:adjustRightInd w:val="0"/>
        <w:rPr>
          <w:rFonts w:ascii="Franklin Gothic Medium Cond" w:hAnsi="Franklin Gothic Medium Cond" w:cs="Franklin Gothic Medium Cond"/>
          <w:color w:val="000000"/>
          <w:sz w:val="22"/>
          <w:szCs w:val="22"/>
        </w:rPr>
      </w:pPr>
    </w:p>
    <w:p w:rsidR="00277B9A" w:rsidRDefault="00277B9A" w:rsidP="00AC766E">
      <w:pPr>
        <w:spacing w:before="46" w:line="357" w:lineRule="auto"/>
        <w:ind w:left="110"/>
        <w:jc w:val="both"/>
        <w:rPr>
          <w:rFonts w:ascii="Franklin Gothic Medium Cond" w:hAnsi="Franklin Gothic Medium Cond" w:cs="Franklin Gothic Medium Cond"/>
          <w:color w:val="000000"/>
          <w:sz w:val="22"/>
          <w:szCs w:val="22"/>
        </w:rPr>
      </w:pPr>
      <w:r>
        <w:rPr>
          <w:noProof/>
        </w:rPr>
        <w:drawing>
          <wp:inline distT="0" distB="0" distL="0" distR="0" wp14:anchorId="5AABB57C" wp14:editId="3C0BAB8D">
            <wp:extent cx="1579785" cy="64777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33" t="32442" r="55645" b="50184"/>
                    <a:stretch/>
                  </pic:blipFill>
                  <pic:spPr bwMode="auto">
                    <a:xfrm>
                      <a:off x="0" y="0"/>
                      <a:ext cx="1597354" cy="654981"/>
                    </a:xfrm>
                    <a:prstGeom prst="rect">
                      <a:avLst/>
                    </a:prstGeom>
                    <a:ln>
                      <a:noFill/>
                    </a:ln>
                    <a:extLst>
                      <a:ext uri="{53640926-AAD7-44D8-BBD7-CCE9431645EC}">
                        <a14:shadowObscured xmlns:a14="http://schemas.microsoft.com/office/drawing/2010/main"/>
                      </a:ext>
                    </a:extLst>
                  </pic:spPr>
                </pic:pic>
              </a:graphicData>
            </a:graphic>
          </wp:inline>
        </w:drawing>
      </w:r>
      <w:r>
        <w:rPr>
          <w:rFonts w:ascii="Franklin Gothic Medium Cond" w:hAnsi="Franklin Gothic Medium Cond" w:cs="Franklin Gothic Medium Cond"/>
          <w:color w:val="000000"/>
          <w:sz w:val="22"/>
          <w:szCs w:val="22"/>
        </w:rPr>
        <w:t xml:space="preserve"> </w:t>
      </w:r>
      <w:r>
        <w:rPr>
          <w:noProof/>
        </w:rPr>
        <w:drawing>
          <wp:inline distT="0" distB="0" distL="0" distR="0" wp14:anchorId="378386CC" wp14:editId="506FDFE4">
            <wp:extent cx="1751506" cy="697663"/>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33" t="32624" r="54050" b="50007"/>
                    <a:stretch/>
                  </pic:blipFill>
                  <pic:spPr bwMode="auto">
                    <a:xfrm>
                      <a:off x="0" y="0"/>
                      <a:ext cx="1777679" cy="708088"/>
                    </a:xfrm>
                    <a:prstGeom prst="rect">
                      <a:avLst/>
                    </a:prstGeom>
                    <a:ln>
                      <a:noFill/>
                    </a:ln>
                    <a:extLst>
                      <a:ext uri="{53640926-AAD7-44D8-BBD7-CCE9431645EC}">
                        <a14:shadowObscured xmlns:a14="http://schemas.microsoft.com/office/drawing/2010/main"/>
                      </a:ext>
                    </a:extLst>
                  </pic:spPr>
                </pic:pic>
              </a:graphicData>
            </a:graphic>
          </wp:inline>
        </w:drawing>
      </w:r>
      <w:r>
        <w:rPr>
          <w:rFonts w:ascii="Franklin Gothic Medium Cond" w:hAnsi="Franklin Gothic Medium Cond" w:cs="Franklin Gothic Medium Cond"/>
          <w:color w:val="000000"/>
          <w:sz w:val="22"/>
          <w:szCs w:val="22"/>
        </w:rPr>
        <w:t xml:space="preserve"> </w:t>
      </w:r>
      <w:r>
        <w:rPr>
          <w:noProof/>
        </w:rPr>
        <w:drawing>
          <wp:inline distT="0" distB="0" distL="0" distR="0" wp14:anchorId="174C2B16" wp14:editId="4C3C1743">
            <wp:extent cx="1504406" cy="73296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37" t="29792" r="55746" b="49829"/>
                    <a:stretch/>
                  </pic:blipFill>
                  <pic:spPr bwMode="auto">
                    <a:xfrm>
                      <a:off x="0" y="0"/>
                      <a:ext cx="1508235" cy="734829"/>
                    </a:xfrm>
                    <a:prstGeom prst="rect">
                      <a:avLst/>
                    </a:prstGeom>
                    <a:ln>
                      <a:noFill/>
                    </a:ln>
                    <a:extLst>
                      <a:ext uri="{53640926-AAD7-44D8-BBD7-CCE9431645EC}">
                        <a14:shadowObscured xmlns:a14="http://schemas.microsoft.com/office/drawing/2010/main"/>
                      </a:ext>
                    </a:extLst>
                  </pic:spPr>
                </pic:pic>
              </a:graphicData>
            </a:graphic>
          </wp:inline>
        </w:drawing>
      </w:r>
    </w:p>
    <w:p w:rsidR="00680BE0" w:rsidRDefault="00680BE0" w:rsidP="00680BE0">
      <w:pPr>
        <w:autoSpaceDE w:val="0"/>
        <w:autoSpaceDN w:val="0"/>
        <w:adjustRightInd w:val="0"/>
        <w:rPr>
          <w:rFonts w:ascii="Arial" w:hAnsi="Arial" w:cs="Arial"/>
          <w:b/>
          <w:bCs/>
          <w:color w:val="000000"/>
          <w:sz w:val="24"/>
          <w:szCs w:val="22"/>
        </w:rPr>
      </w:pPr>
    </w:p>
    <w:p w:rsidR="00680BE0" w:rsidRPr="00680BE0" w:rsidRDefault="00680BE0" w:rsidP="00680BE0">
      <w:pPr>
        <w:autoSpaceDE w:val="0"/>
        <w:autoSpaceDN w:val="0"/>
        <w:adjustRightInd w:val="0"/>
        <w:spacing w:line="360" w:lineRule="auto"/>
        <w:rPr>
          <w:color w:val="000000"/>
          <w:sz w:val="24"/>
          <w:szCs w:val="24"/>
        </w:rPr>
      </w:pPr>
      <w:r w:rsidRPr="00680BE0">
        <w:rPr>
          <w:b/>
          <w:bCs/>
          <w:color w:val="000000"/>
          <w:sz w:val="24"/>
          <w:szCs w:val="24"/>
        </w:rPr>
        <w:t>Concatination</w:t>
      </w:r>
    </w:p>
    <w:p w:rsidR="00680BE0" w:rsidRPr="00680BE0" w:rsidRDefault="00680BE0" w:rsidP="00680BE0">
      <w:pPr>
        <w:autoSpaceDE w:val="0"/>
        <w:autoSpaceDN w:val="0"/>
        <w:adjustRightInd w:val="0"/>
        <w:spacing w:line="360" w:lineRule="auto"/>
        <w:rPr>
          <w:color w:val="000000"/>
          <w:sz w:val="24"/>
          <w:szCs w:val="24"/>
        </w:rPr>
      </w:pPr>
      <w:r w:rsidRPr="00680BE0">
        <w:rPr>
          <w:color w:val="000000"/>
          <w:sz w:val="24"/>
          <w:szCs w:val="24"/>
        </w:rPr>
        <w:t>Digunakan untuk mengkombinasikan beberapa kolom atau kolom dengan suatu text</w:t>
      </w:r>
      <w:r w:rsidRPr="00680BE0">
        <w:rPr>
          <w:color w:val="000000"/>
          <w:sz w:val="24"/>
          <w:szCs w:val="24"/>
        </w:rPr>
        <w:t xml:space="preserve"> </w:t>
      </w:r>
      <w:r w:rsidRPr="00680BE0">
        <w:rPr>
          <w:color w:val="000000"/>
          <w:sz w:val="24"/>
          <w:szCs w:val="24"/>
        </w:rPr>
        <w:t>menjadi satu kolom output.</w:t>
      </w:r>
    </w:p>
    <w:p w:rsidR="00680BE0" w:rsidRDefault="00680BE0" w:rsidP="00680BE0">
      <w:pPr>
        <w:autoSpaceDE w:val="0"/>
        <w:autoSpaceDN w:val="0"/>
        <w:adjustRightInd w:val="0"/>
        <w:rPr>
          <w:rFonts w:ascii="Arial" w:hAnsi="Arial" w:cs="Arial"/>
          <w:color w:val="000000"/>
          <w:sz w:val="22"/>
          <w:szCs w:val="22"/>
        </w:rPr>
      </w:pPr>
      <w:r>
        <w:rPr>
          <w:rFonts w:ascii="Arial" w:hAnsi="Arial" w:cs="Arial"/>
          <w:color w:val="000000"/>
          <w:sz w:val="22"/>
          <w:szCs w:val="22"/>
        </w:rPr>
        <w:lastRenderedPageBreak/>
        <w:t xml:space="preserve">Contoh tanpa </w:t>
      </w:r>
      <w:proofErr w:type="gramStart"/>
      <w:r>
        <w:rPr>
          <w:rFonts w:ascii="Arial" w:hAnsi="Arial" w:cs="Arial"/>
          <w:color w:val="000000"/>
          <w:sz w:val="22"/>
          <w:szCs w:val="22"/>
        </w:rPr>
        <w:t>Concatination :</w:t>
      </w:r>
      <w:proofErr w:type="gramEnd"/>
    </w:p>
    <w:p w:rsidR="009A1096" w:rsidRDefault="009A1096" w:rsidP="00680BE0">
      <w:pPr>
        <w:autoSpaceDE w:val="0"/>
        <w:autoSpaceDN w:val="0"/>
        <w:adjustRightInd w:val="0"/>
        <w:rPr>
          <w:rFonts w:ascii="Arial" w:hAnsi="Arial" w:cs="Arial"/>
          <w:color w:val="000000"/>
          <w:sz w:val="22"/>
          <w:szCs w:val="22"/>
        </w:rPr>
      </w:pPr>
      <w:r>
        <w:rPr>
          <w:noProof/>
        </w:rPr>
        <w:drawing>
          <wp:inline distT="0" distB="0" distL="0" distR="0" wp14:anchorId="2C431F68" wp14:editId="3A2DE3BB">
            <wp:extent cx="1210827" cy="10747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725" t="30315" r="53244" b="31746"/>
                    <a:stretch/>
                  </pic:blipFill>
                  <pic:spPr bwMode="auto">
                    <a:xfrm>
                      <a:off x="0" y="0"/>
                      <a:ext cx="1211299" cy="1075185"/>
                    </a:xfrm>
                    <a:prstGeom prst="rect">
                      <a:avLst/>
                    </a:prstGeom>
                    <a:ln>
                      <a:noFill/>
                    </a:ln>
                    <a:extLst>
                      <a:ext uri="{53640926-AAD7-44D8-BBD7-CCE9431645EC}">
                        <a14:shadowObscured xmlns:a14="http://schemas.microsoft.com/office/drawing/2010/main"/>
                      </a:ext>
                    </a:extLst>
                  </pic:spPr>
                </pic:pic>
              </a:graphicData>
            </a:graphic>
          </wp:inline>
        </w:drawing>
      </w:r>
    </w:p>
    <w:p w:rsidR="009A1096" w:rsidRDefault="009A1096" w:rsidP="00680BE0">
      <w:pPr>
        <w:autoSpaceDE w:val="0"/>
        <w:autoSpaceDN w:val="0"/>
        <w:adjustRightInd w:val="0"/>
        <w:rPr>
          <w:rFonts w:ascii="Arial" w:hAnsi="Arial" w:cs="Arial"/>
          <w:color w:val="000000"/>
          <w:sz w:val="22"/>
          <w:szCs w:val="22"/>
        </w:rPr>
      </w:pPr>
    </w:p>
    <w:p w:rsidR="00680BE0" w:rsidRDefault="00680BE0" w:rsidP="00680BE0">
      <w:pPr>
        <w:autoSpaceDE w:val="0"/>
        <w:autoSpaceDN w:val="0"/>
        <w:adjustRightInd w:val="0"/>
        <w:rPr>
          <w:rFonts w:ascii="Arial" w:hAnsi="Arial" w:cs="Arial"/>
          <w:color w:val="000000"/>
          <w:sz w:val="22"/>
          <w:szCs w:val="22"/>
        </w:rPr>
      </w:pPr>
      <w:r>
        <w:rPr>
          <w:rFonts w:ascii="Arial" w:hAnsi="Arial" w:cs="Arial"/>
          <w:color w:val="000000"/>
          <w:sz w:val="22"/>
          <w:szCs w:val="22"/>
        </w:rPr>
        <w:t>Menggunakan Concatination</w:t>
      </w:r>
    </w:p>
    <w:p w:rsidR="00277B9A" w:rsidRDefault="009A1096" w:rsidP="00AC766E">
      <w:pPr>
        <w:spacing w:before="46" w:line="357" w:lineRule="auto"/>
        <w:ind w:left="110"/>
        <w:jc w:val="both"/>
        <w:rPr>
          <w:rFonts w:ascii="Franklin Gothic Medium Cond" w:hAnsi="Franklin Gothic Medium Cond" w:cs="Franklin Gothic Medium Cond"/>
          <w:color w:val="000000"/>
          <w:sz w:val="22"/>
          <w:szCs w:val="22"/>
        </w:rPr>
      </w:pPr>
      <w:r>
        <w:rPr>
          <w:noProof/>
        </w:rPr>
        <w:drawing>
          <wp:inline distT="0" distB="0" distL="0" distR="0" wp14:anchorId="3DDEA417" wp14:editId="40919374">
            <wp:extent cx="2265903" cy="1230923"/>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29" t="29606" r="33209" b="26950"/>
                    <a:stretch/>
                  </pic:blipFill>
                  <pic:spPr bwMode="auto">
                    <a:xfrm>
                      <a:off x="0" y="0"/>
                      <a:ext cx="2266395" cy="1231190"/>
                    </a:xfrm>
                    <a:prstGeom prst="rect">
                      <a:avLst/>
                    </a:prstGeom>
                    <a:ln>
                      <a:noFill/>
                    </a:ln>
                    <a:extLst>
                      <a:ext uri="{53640926-AAD7-44D8-BBD7-CCE9431645EC}">
                        <a14:shadowObscured xmlns:a14="http://schemas.microsoft.com/office/drawing/2010/main"/>
                      </a:ext>
                    </a:extLst>
                  </pic:spPr>
                </pic:pic>
              </a:graphicData>
            </a:graphic>
          </wp:inline>
        </w:drawing>
      </w:r>
    </w:p>
    <w:p w:rsidR="00AC766E" w:rsidRDefault="00AC766E" w:rsidP="00AC766E">
      <w:pPr>
        <w:spacing w:before="46" w:line="357" w:lineRule="auto"/>
        <w:ind w:left="110"/>
        <w:jc w:val="both"/>
        <w:rPr>
          <w:rFonts w:ascii="Franklin Gothic Medium Cond" w:hAnsi="Franklin Gothic Medium Cond" w:cs="Franklin Gothic Medium Cond"/>
          <w:color w:val="000000"/>
          <w:sz w:val="22"/>
          <w:szCs w:val="22"/>
        </w:rPr>
      </w:pPr>
      <w:r>
        <w:rPr>
          <w:rFonts w:ascii="Franklin Gothic Medium Cond" w:hAnsi="Franklin Gothic Medium Cond" w:cs="Franklin Gothic Medium Cond"/>
          <w:color w:val="000000"/>
          <w:sz w:val="22"/>
          <w:szCs w:val="22"/>
        </w:rPr>
        <w:t>Null Values in Expressions</w:t>
      </w:r>
    </w:p>
    <w:p w:rsidR="009A1096" w:rsidRDefault="009A1096" w:rsidP="009A1096">
      <w:pPr>
        <w:autoSpaceDE w:val="0"/>
        <w:autoSpaceDN w:val="0"/>
        <w:adjustRightInd w:val="0"/>
        <w:rPr>
          <w:rFonts w:ascii="Arial" w:hAnsi="Arial" w:cs="Arial"/>
          <w:color w:val="000000"/>
          <w:sz w:val="22"/>
          <w:szCs w:val="22"/>
        </w:rPr>
      </w:pPr>
      <w:r>
        <w:rPr>
          <w:rFonts w:ascii="Arial" w:hAnsi="Arial" w:cs="Arial"/>
          <w:color w:val="000000"/>
          <w:sz w:val="22"/>
          <w:szCs w:val="22"/>
        </w:rPr>
        <w:t>Kolom yang belum ada nilainya di dalam database.</w:t>
      </w:r>
    </w:p>
    <w:p w:rsidR="00AC766E" w:rsidRDefault="00AC766E" w:rsidP="00AC766E">
      <w:pPr>
        <w:spacing w:before="46" w:line="357" w:lineRule="auto"/>
        <w:ind w:left="110"/>
        <w:jc w:val="both"/>
        <w:rPr>
          <w:rFonts w:eastAsia="Arial"/>
          <w:color w:val="231F1F"/>
          <w:sz w:val="24"/>
          <w:szCs w:val="24"/>
        </w:rPr>
      </w:pPr>
      <w:r w:rsidRPr="00AC766E">
        <w:rPr>
          <w:rFonts w:eastAsia="Arial"/>
          <w:color w:val="231F1F"/>
          <w:sz w:val="24"/>
          <w:szCs w:val="24"/>
        </w:rPr>
        <w:t>Anda harus selalu mempertimbangkan kemungkinan nilai nol muncul dalam ekspresi. Jika satu atau lebih variabel dalam ekspresi dievaluasi ke nilai nol, hasil ekspresi secara keseluruhan menjadi tidak diketahui.</w:t>
      </w:r>
    </w:p>
    <w:p w:rsidR="00AC766E" w:rsidRDefault="004D56EC" w:rsidP="004D56EC">
      <w:pPr>
        <w:spacing w:before="46" w:line="357" w:lineRule="auto"/>
        <w:ind w:left="110"/>
        <w:jc w:val="center"/>
        <w:rPr>
          <w:rFonts w:eastAsia="Arial"/>
          <w:color w:val="231F1F"/>
          <w:sz w:val="24"/>
          <w:szCs w:val="24"/>
        </w:rPr>
      </w:pPr>
      <w:r>
        <w:rPr>
          <w:noProof/>
        </w:rPr>
        <w:drawing>
          <wp:inline distT="0" distB="0" distL="0" distR="0" wp14:anchorId="7A75763D" wp14:editId="751286EA">
            <wp:extent cx="2954215" cy="163788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433" t="34393" r="20958" b="7813"/>
                    <a:stretch/>
                  </pic:blipFill>
                  <pic:spPr bwMode="auto">
                    <a:xfrm>
                      <a:off x="0" y="0"/>
                      <a:ext cx="2954271" cy="1637912"/>
                    </a:xfrm>
                    <a:prstGeom prst="rect">
                      <a:avLst/>
                    </a:prstGeom>
                    <a:ln>
                      <a:noFill/>
                    </a:ln>
                    <a:extLst>
                      <a:ext uri="{53640926-AAD7-44D8-BBD7-CCE9431645EC}">
                        <a14:shadowObscured xmlns:a14="http://schemas.microsoft.com/office/drawing/2010/main"/>
                      </a:ext>
                    </a:extLst>
                  </pic:spPr>
                </pic:pic>
              </a:graphicData>
            </a:graphic>
          </wp:inline>
        </w:drawing>
      </w:r>
    </w:p>
    <w:p w:rsidR="004D56EC" w:rsidRDefault="004D56EC" w:rsidP="004D56EC">
      <w:pPr>
        <w:autoSpaceDE w:val="0"/>
        <w:autoSpaceDN w:val="0"/>
        <w:adjustRightInd w:val="0"/>
        <w:rPr>
          <w:rFonts w:ascii="Arial Narrow" w:hAnsi="Arial Narrow" w:cs="Arial Narrow"/>
          <w:b/>
          <w:bCs/>
          <w:color w:val="221F1F"/>
          <w:sz w:val="36"/>
          <w:szCs w:val="36"/>
        </w:rPr>
      </w:pPr>
    </w:p>
    <w:p w:rsidR="004D56EC" w:rsidRDefault="004D56EC" w:rsidP="004D56EC">
      <w:pPr>
        <w:autoSpaceDE w:val="0"/>
        <w:autoSpaceDN w:val="0"/>
        <w:adjustRightInd w:val="0"/>
        <w:rPr>
          <w:sz w:val="24"/>
          <w:szCs w:val="24"/>
        </w:rPr>
      </w:pPr>
      <w:r>
        <w:rPr>
          <w:rFonts w:ascii="Arial Narrow" w:hAnsi="Arial Narrow" w:cs="Arial Narrow"/>
          <w:b/>
          <w:bCs/>
          <w:color w:val="221F1F"/>
          <w:sz w:val="36"/>
          <w:szCs w:val="36"/>
        </w:rPr>
        <w:t>The WHERE Clause</w:t>
      </w:r>
    </w:p>
    <w:p w:rsidR="004D56EC" w:rsidRDefault="004D56EC" w:rsidP="004D56EC">
      <w:pPr>
        <w:spacing w:before="46" w:line="357" w:lineRule="auto"/>
        <w:ind w:left="110"/>
        <w:jc w:val="both"/>
        <w:rPr>
          <w:rFonts w:eastAsia="Arial"/>
          <w:color w:val="231F1F"/>
          <w:sz w:val="24"/>
          <w:szCs w:val="24"/>
        </w:rPr>
      </w:pPr>
      <w:r w:rsidRPr="004D56EC">
        <w:rPr>
          <w:rFonts w:eastAsia="Arial"/>
          <w:color w:val="231F1F"/>
          <w:sz w:val="24"/>
          <w:szCs w:val="24"/>
        </w:rPr>
        <w:t>Dengan klausa WHERE, Anda dapat menentukan kondisi untuk memfilter baris hasil. Kami membedakan kondisi sederhana dan majemuk. Kondisi sederhana biasanya berisi salah satu operator perbandingan SQL</w:t>
      </w:r>
      <w:r>
        <w:rPr>
          <w:rFonts w:eastAsia="Arial"/>
          <w:color w:val="231F1F"/>
          <w:sz w:val="24"/>
          <w:szCs w:val="24"/>
        </w:rPr>
        <w:t xml:space="preserve">. </w:t>
      </w:r>
      <w:r w:rsidRPr="004D56EC">
        <w:rPr>
          <w:rFonts w:eastAsia="Arial"/>
          <w:color w:val="231F1F"/>
          <w:sz w:val="24"/>
          <w:szCs w:val="24"/>
        </w:rPr>
        <w:t xml:space="preserve">Ekspresi yang mengandung </w:t>
      </w:r>
      <w:r w:rsidRPr="004D56EC">
        <w:rPr>
          <w:rFonts w:eastAsia="Arial"/>
          <w:color w:val="231F1F"/>
          <w:sz w:val="24"/>
          <w:szCs w:val="24"/>
        </w:rPr>
        <w:lastRenderedPageBreak/>
        <w:t xml:space="preserve">operator perbandingan merupakan pernyataan yang dapat mengevaluasi ke TRUE atau FALSE. Setidaknya, begitulah dalam matematika (logika), serta dalam intuisi kita. </w:t>
      </w:r>
    </w:p>
    <w:p w:rsidR="00254E65" w:rsidRDefault="004D56EC" w:rsidP="004D56EC">
      <w:pPr>
        <w:spacing w:before="46" w:line="357" w:lineRule="auto"/>
        <w:ind w:left="110"/>
        <w:rPr>
          <w:rFonts w:eastAsia="Arial"/>
          <w:color w:val="231F1F"/>
          <w:sz w:val="24"/>
          <w:szCs w:val="24"/>
        </w:rPr>
      </w:pPr>
      <w:r>
        <w:rPr>
          <w:noProof/>
        </w:rPr>
        <w:drawing>
          <wp:inline distT="0" distB="0" distL="0" distR="0" wp14:anchorId="103841AE" wp14:editId="474F6791">
            <wp:extent cx="1609311" cy="79382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461" t="33694" r="31525" b="46993"/>
                    <a:stretch/>
                  </pic:blipFill>
                  <pic:spPr bwMode="auto">
                    <a:xfrm>
                      <a:off x="0" y="0"/>
                      <a:ext cx="1614966" cy="796609"/>
                    </a:xfrm>
                    <a:prstGeom prst="rect">
                      <a:avLst/>
                    </a:prstGeom>
                    <a:ln>
                      <a:noFill/>
                    </a:ln>
                    <a:extLst>
                      <a:ext uri="{53640926-AAD7-44D8-BBD7-CCE9431645EC}">
                        <a14:shadowObscured xmlns:a14="http://schemas.microsoft.com/office/drawing/2010/main"/>
                      </a:ext>
                    </a:extLst>
                  </pic:spPr>
                </pic:pic>
              </a:graphicData>
            </a:graphic>
          </wp:inline>
        </w:drawing>
      </w:r>
    </w:p>
    <w:p w:rsidR="004D56EC" w:rsidRDefault="004D56EC" w:rsidP="004D56EC">
      <w:pPr>
        <w:spacing w:before="46" w:line="357" w:lineRule="auto"/>
        <w:ind w:left="110"/>
        <w:rPr>
          <w:rFonts w:eastAsia="Arial"/>
          <w:color w:val="231F1F"/>
          <w:sz w:val="24"/>
          <w:szCs w:val="24"/>
        </w:rPr>
      </w:pPr>
      <w:r>
        <w:rPr>
          <w:noProof/>
        </w:rPr>
        <w:drawing>
          <wp:inline distT="0" distB="0" distL="0" distR="0" wp14:anchorId="0FEF5563" wp14:editId="6DCE9F70">
            <wp:extent cx="2502039" cy="12335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42965" b="49988"/>
                    <a:stretch/>
                  </pic:blipFill>
                  <pic:spPr bwMode="auto">
                    <a:xfrm>
                      <a:off x="0" y="0"/>
                      <a:ext cx="2509327" cy="1237117"/>
                    </a:xfrm>
                    <a:prstGeom prst="rect">
                      <a:avLst/>
                    </a:prstGeom>
                    <a:ln>
                      <a:noFill/>
                    </a:ln>
                    <a:extLst>
                      <a:ext uri="{53640926-AAD7-44D8-BBD7-CCE9431645EC}">
                        <a14:shadowObscured xmlns:a14="http://schemas.microsoft.com/office/drawing/2010/main"/>
                      </a:ext>
                    </a:extLst>
                  </pic:spPr>
                </pic:pic>
              </a:graphicData>
            </a:graphic>
          </wp:inline>
        </w:drawing>
      </w:r>
    </w:p>
    <w:p w:rsidR="004D56EC" w:rsidRDefault="004D56EC" w:rsidP="004D56EC">
      <w:pPr>
        <w:spacing w:before="46" w:line="357" w:lineRule="auto"/>
        <w:ind w:left="110"/>
        <w:rPr>
          <w:rFonts w:eastAsia="Arial"/>
          <w:color w:val="231F1F"/>
          <w:sz w:val="24"/>
          <w:szCs w:val="24"/>
        </w:rPr>
      </w:pPr>
      <w:r>
        <w:rPr>
          <w:noProof/>
        </w:rPr>
        <w:drawing>
          <wp:inline distT="0" distB="0" distL="0" distR="0" wp14:anchorId="0F06C8DF" wp14:editId="19D3DED4">
            <wp:extent cx="3315956" cy="14519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4216" b="48766"/>
                    <a:stretch/>
                  </pic:blipFill>
                  <pic:spPr bwMode="auto">
                    <a:xfrm>
                      <a:off x="0" y="0"/>
                      <a:ext cx="3315956" cy="1451987"/>
                    </a:xfrm>
                    <a:prstGeom prst="rect">
                      <a:avLst/>
                    </a:prstGeom>
                    <a:ln>
                      <a:noFill/>
                    </a:ln>
                    <a:extLst>
                      <a:ext uri="{53640926-AAD7-44D8-BBD7-CCE9431645EC}">
                        <a14:shadowObscured xmlns:a14="http://schemas.microsoft.com/office/drawing/2010/main"/>
                      </a:ext>
                    </a:extLst>
                  </pic:spPr>
                </pic:pic>
              </a:graphicData>
            </a:graphic>
          </wp:inline>
        </w:drawing>
      </w:r>
    </w:p>
    <w:p w:rsidR="004D56EC" w:rsidRDefault="001769D9" w:rsidP="004D56EC">
      <w:pPr>
        <w:spacing w:before="46" w:line="357" w:lineRule="auto"/>
        <w:ind w:left="110"/>
        <w:rPr>
          <w:rFonts w:ascii="Arial Narrow" w:hAnsi="Arial Narrow" w:cs="Arial Narrow"/>
          <w:b/>
          <w:bCs/>
          <w:color w:val="000000"/>
          <w:sz w:val="36"/>
          <w:szCs w:val="36"/>
        </w:rPr>
      </w:pPr>
      <w:r>
        <w:rPr>
          <w:rFonts w:ascii="Arial Narrow" w:hAnsi="Arial Narrow" w:cs="Arial Narrow"/>
          <w:b/>
          <w:bCs/>
          <w:color w:val="000000"/>
          <w:sz w:val="36"/>
          <w:szCs w:val="36"/>
        </w:rPr>
        <w:t>The ORDER BY Clause</w:t>
      </w:r>
    </w:p>
    <w:p w:rsidR="001769D9" w:rsidRDefault="001769D9" w:rsidP="004D56EC">
      <w:pPr>
        <w:spacing w:before="46" w:line="357" w:lineRule="auto"/>
        <w:ind w:left="110"/>
        <w:rPr>
          <w:rFonts w:eastAsia="Arial"/>
          <w:color w:val="231F1F"/>
          <w:sz w:val="24"/>
          <w:szCs w:val="24"/>
        </w:rPr>
      </w:pPr>
      <w:r>
        <w:rPr>
          <w:noProof/>
        </w:rPr>
        <w:drawing>
          <wp:inline distT="0" distB="0" distL="0" distR="0" wp14:anchorId="64FC8EC5" wp14:editId="2BE2894E">
            <wp:extent cx="333375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1266825"/>
                    </a:xfrm>
                    <a:prstGeom prst="rect">
                      <a:avLst/>
                    </a:prstGeom>
                  </pic:spPr>
                </pic:pic>
              </a:graphicData>
            </a:graphic>
          </wp:inline>
        </w:drawing>
      </w:r>
    </w:p>
    <w:p w:rsidR="001769D9" w:rsidRDefault="001769D9" w:rsidP="004D56EC">
      <w:pPr>
        <w:spacing w:before="46" w:line="357" w:lineRule="auto"/>
        <w:ind w:left="110"/>
        <w:rPr>
          <w:rFonts w:eastAsia="Arial"/>
          <w:color w:val="231F1F"/>
          <w:sz w:val="24"/>
          <w:szCs w:val="24"/>
        </w:rPr>
      </w:pPr>
      <w:r>
        <w:rPr>
          <w:noProof/>
        </w:rPr>
        <w:lastRenderedPageBreak/>
        <w:drawing>
          <wp:inline distT="0" distB="0" distL="0" distR="0" wp14:anchorId="62A3FC74" wp14:editId="725A2DFE">
            <wp:extent cx="4185138" cy="155749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72" b="45043"/>
                    <a:stretch/>
                  </pic:blipFill>
                  <pic:spPr bwMode="auto">
                    <a:xfrm>
                      <a:off x="0" y="0"/>
                      <a:ext cx="4185138" cy="1557495"/>
                    </a:xfrm>
                    <a:prstGeom prst="rect">
                      <a:avLst/>
                    </a:prstGeom>
                    <a:ln>
                      <a:noFill/>
                    </a:ln>
                    <a:extLst>
                      <a:ext uri="{53640926-AAD7-44D8-BBD7-CCE9431645EC}">
                        <a14:shadowObscured xmlns:a14="http://schemas.microsoft.com/office/drawing/2010/main"/>
                      </a:ext>
                    </a:extLst>
                  </pic:spPr>
                </pic:pic>
              </a:graphicData>
            </a:graphic>
          </wp:inline>
        </w:drawing>
      </w:r>
    </w:p>
    <w:p w:rsidR="001769D9" w:rsidRDefault="001769D9" w:rsidP="004D56EC">
      <w:pPr>
        <w:spacing w:before="46" w:line="357" w:lineRule="auto"/>
        <w:ind w:left="110"/>
        <w:rPr>
          <w:rFonts w:eastAsia="Arial"/>
          <w:color w:val="231F1F"/>
          <w:sz w:val="24"/>
          <w:szCs w:val="24"/>
        </w:rPr>
      </w:pPr>
      <w:r>
        <w:rPr>
          <w:noProof/>
        </w:rPr>
        <w:drawing>
          <wp:inline distT="0" distB="0" distL="0" distR="0" wp14:anchorId="38B0285F" wp14:editId="6B234559">
            <wp:extent cx="4345912" cy="180870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3783" b="36179"/>
                    <a:stretch/>
                  </pic:blipFill>
                  <pic:spPr bwMode="auto">
                    <a:xfrm>
                      <a:off x="0" y="0"/>
                      <a:ext cx="4345912" cy="1808703"/>
                    </a:xfrm>
                    <a:prstGeom prst="rect">
                      <a:avLst/>
                    </a:prstGeom>
                    <a:ln>
                      <a:noFill/>
                    </a:ln>
                    <a:extLst>
                      <a:ext uri="{53640926-AAD7-44D8-BBD7-CCE9431645EC}">
                        <a14:shadowObscured xmlns:a14="http://schemas.microsoft.com/office/drawing/2010/main"/>
                      </a:ext>
                    </a:extLst>
                  </pic:spPr>
                </pic:pic>
              </a:graphicData>
            </a:graphic>
          </wp:inline>
        </w:drawing>
      </w:r>
    </w:p>
    <w:p w:rsidR="001769D9" w:rsidRDefault="001769D9" w:rsidP="004D56EC">
      <w:pPr>
        <w:spacing w:before="46" w:line="357" w:lineRule="auto"/>
        <w:ind w:left="110"/>
        <w:rPr>
          <w:rFonts w:eastAsia="Arial"/>
          <w:color w:val="231F1F"/>
          <w:sz w:val="24"/>
          <w:szCs w:val="24"/>
        </w:rPr>
      </w:pPr>
    </w:p>
    <w:p w:rsidR="00254E65" w:rsidRDefault="001769D9" w:rsidP="00254E65">
      <w:pPr>
        <w:spacing w:before="46" w:line="357" w:lineRule="auto"/>
        <w:ind w:left="110"/>
        <w:jc w:val="both"/>
        <w:rPr>
          <w:rFonts w:eastAsia="Arial"/>
          <w:color w:val="231F1F"/>
          <w:sz w:val="24"/>
          <w:szCs w:val="24"/>
        </w:rPr>
      </w:pPr>
      <w:r>
        <w:rPr>
          <w:rFonts w:eastAsia="Arial"/>
          <w:color w:val="231F1F"/>
          <w:sz w:val="24"/>
          <w:szCs w:val="24"/>
        </w:rPr>
        <w:t>TUGAS</w:t>
      </w:r>
    </w:p>
    <w:p w:rsidR="001769D9" w:rsidRDefault="00A974EB" w:rsidP="009A1096">
      <w:pPr>
        <w:spacing w:before="46" w:line="357" w:lineRule="auto"/>
        <w:ind w:left="110"/>
        <w:jc w:val="both"/>
        <w:rPr>
          <w:rFonts w:eastAsia="Arial"/>
          <w:color w:val="231F1F"/>
          <w:sz w:val="24"/>
          <w:szCs w:val="24"/>
        </w:rPr>
      </w:pPr>
      <w:r>
        <w:rPr>
          <w:noProof/>
        </w:rPr>
        <w:drawing>
          <wp:inline distT="0" distB="0" distL="0" distR="0" wp14:anchorId="4B67C8D6" wp14:editId="21FFE108">
            <wp:extent cx="4973612"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410" t="20925" r="25132" b="33165"/>
                    <a:stretch/>
                  </pic:blipFill>
                  <pic:spPr bwMode="auto">
                    <a:xfrm>
                      <a:off x="0" y="0"/>
                      <a:ext cx="5012187" cy="2726081"/>
                    </a:xfrm>
                    <a:prstGeom prst="rect">
                      <a:avLst/>
                    </a:prstGeom>
                    <a:ln>
                      <a:noFill/>
                    </a:ln>
                    <a:extLst>
                      <a:ext uri="{53640926-AAD7-44D8-BBD7-CCE9431645EC}">
                        <a14:shadowObscured xmlns:a14="http://schemas.microsoft.com/office/drawing/2010/main"/>
                      </a:ext>
                    </a:extLst>
                  </pic:spPr>
                </pic:pic>
              </a:graphicData>
            </a:graphic>
          </wp:inline>
        </w:drawing>
      </w:r>
    </w:p>
    <w:p w:rsidR="00A974EB" w:rsidRDefault="00A974EB" w:rsidP="009A1096">
      <w:pPr>
        <w:spacing w:before="46" w:line="357" w:lineRule="auto"/>
        <w:ind w:left="110"/>
        <w:jc w:val="both"/>
        <w:rPr>
          <w:rFonts w:eastAsia="Arial"/>
          <w:color w:val="231F1F"/>
          <w:sz w:val="24"/>
          <w:szCs w:val="24"/>
        </w:rPr>
      </w:pPr>
    </w:p>
    <w:p w:rsidR="00A974EB" w:rsidRDefault="00A974EB" w:rsidP="009A1096">
      <w:pPr>
        <w:spacing w:before="46" w:line="357" w:lineRule="auto"/>
        <w:ind w:left="110"/>
        <w:jc w:val="both"/>
        <w:rPr>
          <w:rFonts w:eastAsia="Arial"/>
          <w:color w:val="231F1F"/>
          <w:sz w:val="24"/>
          <w:szCs w:val="24"/>
        </w:rPr>
      </w:pPr>
      <w:r>
        <w:rPr>
          <w:noProof/>
        </w:rPr>
        <w:lastRenderedPageBreak/>
        <w:drawing>
          <wp:inline distT="0" distB="0" distL="0" distR="0" wp14:anchorId="14B9175F" wp14:editId="55EA21E1">
            <wp:extent cx="5040630" cy="43516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4351655"/>
                    </a:xfrm>
                    <a:prstGeom prst="rect">
                      <a:avLst/>
                    </a:prstGeom>
                  </pic:spPr>
                </pic:pic>
              </a:graphicData>
            </a:graphic>
          </wp:inline>
        </w:drawing>
      </w:r>
    </w:p>
    <w:p w:rsidR="00A974EB" w:rsidRDefault="00A974EB" w:rsidP="009A1096">
      <w:pPr>
        <w:spacing w:before="46" w:line="357" w:lineRule="auto"/>
        <w:ind w:left="110"/>
        <w:jc w:val="both"/>
        <w:rPr>
          <w:rFonts w:eastAsia="Arial"/>
          <w:color w:val="231F1F"/>
          <w:sz w:val="24"/>
          <w:szCs w:val="24"/>
        </w:rPr>
      </w:pPr>
      <w:r>
        <w:rPr>
          <w:noProof/>
        </w:rPr>
        <w:drawing>
          <wp:inline distT="0" distB="0" distL="0" distR="0" wp14:anchorId="7B65723D" wp14:editId="098C0A3B">
            <wp:extent cx="5040630" cy="16281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1628140"/>
                    </a:xfrm>
                    <a:prstGeom prst="rect">
                      <a:avLst/>
                    </a:prstGeom>
                  </pic:spPr>
                </pic:pic>
              </a:graphicData>
            </a:graphic>
          </wp:inline>
        </w:drawing>
      </w:r>
    </w:p>
    <w:p w:rsidR="00A974EB" w:rsidRPr="00254E65" w:rsidRDefault="00FB25CD" w:rsidP="009A1096">
      <w:pPr>
        <w:spacing w:before="46" w:line="357" w:lineRule="auto"/>
        <w:ind w:left="110"/>
        <w:jc w:val="both"/>
        <w:rPr>
          <w:rFonts w:eastAsia="Arial"/>
          <w:color w:val="231F1F"/>
          <w:sz w:val="24"/>
          <w:szCs w:val="24"/>
        </w:rPr>
      </w:pPr>
      <w:r>
        <w:rPr>
          <w:noProof/>
        </w:rPr>
        <w:lastRenderedPageBreak/>
        <w:drawing>
          <wp:inline distT="0" distB="0" distL="0" distR="0" wp14:anchorId="3EA31753" wp14:editId="0BA3D3AA">
            <wp:extent cx="5040630" cy="32416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3241675"/>
                    </a:xfrm>
                    <a:prstGeom prst="rect">
                      <a:avLst/>
                    </a:prstGeom>
                  </pic:spPr>
                </pic:pic>
              </a:graphicData>
            </a:graphic>
          </wp:inline>
        </w:drawing>
      </w:r>
      <w:bookmarkStart w:id="0" w:name="_GoBack"/>
      <w:bookmarkEnd w:id="0"/>
    </w:p>
    <w:p w:rsidR="004A582C" w:rsidRDefault="004A582C" w:rsidP="004A582C">
      <w:pPr>
        <w:spacing w:before="46" w:line="357" w:lineRule="auto"/>
        <w:ind w:left="110"/>
        <w:jc w:val="both"/>
        <w:rPr>
          <w:rFonts w:eastAsia="Arial"/>
          <w:color w:val="231F1F"/>
          <w:sz w:val="24"/>
          <w:szCs w:val="24"/>
        </w:rPr>
      </w:pPr>
    </w:p>
    <w:p w:rsidR="004A582C" w:rsidRDefault="004A582C" w:rsidP="004A582C">
      <w:pPr>
        <w:spacing w:before="46" w:line="357" w:lineRule="auto"/>
        <w:ind w:left="110"/>
        <w:jc w:val="both"/>
        <w:rPr>
          <w:rFonts w:eastAsia="Arial"/>
          <w:color w:val="231F1F"/>
          <w:sz w:val="24"/>
          <w:szCs w:val="24"/>
        </w:rPr>
      </w:pPr>
    </w:p>
    <w:p w:rsidR="004A582C" w:rsidRDefault="004A582C" w:rsidP="004A582C">
      <w:pPr>
        <w:spacing w:before="46" w:line="357" w:lineRule="auto"/>
        <w:ind w:left="110"/>
        <w:jc w:val="both"/>
        <w:rPr>
          <w:rFonts w:eastAsia="Arial"/>
          <w:color w:val="231F1F"/>
          <w:sz w:val="24"/>
          <w:szCs w:val="24"/>
        </w:rPr>
      </w:pPr>
    </w:p>
    <w:sectPr w:rsidR="004A582C" w:rsidSect="009A1096">
      <w:type w:val="continuous"/>
      <w:pgSz w:w="10060" w:h="13300"/>
      <w:pgMar w:top="993" w:right="846" w:bottom="993" w:left="12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D06E4"/>
    <w:multiLevelType w:val="hybridMultilevel"/>
    <w:tmpl w:val="DE003E3A"/>
    <w:lvl w:ilvl="0" w:tplc="6FE63FA4">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6717E"/>
    <w:multiLevelType w:val="multilevel"/>
    <w:tmpl w:val="9AEE137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52AA0A72"/>
    <w:multiLevelType w:val="hybridMultilevel"/>
    <w:tmpl w:val="B82CEFD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E69"/>
    <w:rsid w:val="00131929"/>
    <w:rsid w:val="001769D9"/>
    <w:rsid w:val="00254E65"/>
    <w:rsid w:val="00277B9A"/>
    <w:rsid w:val="003B4F18"/>
    <w:rsid w:val="00437E69"/>
    <w:rsid w:val="004A582C"/>
    <w:rsid w:val="004D56EC"/>
    <w:rsid w:val="00680BE0"/>
    <w:rsid w:val="009A1096"/>
    <w:rsid w:val="009E0A38"/>
    <w:rsid w:val="00A63772"/>
    <w:rsid w:val="00A974EB"/>
    <w:rsid w:val="00AC766E"/>
    <w:rsid w:val="00CE3231"/>
    <w:rsid w:val="00FB2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3CF59D5E"/>
  <w15:docId w15:val="{B94A3041-1B23-4785-B59B-B4AC08CE9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254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10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2022-02-27T04:50:00Z</dcterms:created>
  <dcterms:modified xsi:type="dcterms:W3CDTF">2022-02-27T04:50:00Z</dcterms:modified>
</cp:coreProperties>
</file>